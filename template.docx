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4B276" w14:textId="77777777" w:rsidR="00952ACE" w:rsidRDefault="00952ACE" w:rsidP="00952ACE">
      <w:pPr>
        <w:jc w:val="both"/>
        <w:rPr>
          <w:rFonts w:ascii="Arial" w:hAnsi="Arial" w:cs="Arial"/>
          <w:sz w:val="16"/>
          <w:szCs w:val="16"/>
        </w:rPr>
      </w:pPr>
    </w:p>
    <w:p w14:paraId="09CF5062" w14:textId="01AE9D6E" w:rsidR="00952ACE" w:rsidRPr="00AA3115" w:rsidRDefault="00952ACE" w:rsidP="00952ACE">
      <w:pPr>
        <w:jc w:val="both"/>
        <w:rPr>
          <w:rFonts w:ascii="Arial" w:hAnsi="Arial" w:cs="Arial"/>
          <w:sz w:val="16"/>
          <w:szCs w:val="16"/>
        </w:rPr>
      </w:pPr>
      <w:r w:rsidRPr="00AA3115">
        <w:rPr>
          <w:rFonts w:ascii="Arial" w:hAnsi="Arial" w:cs="Arial"/>
          <w:sz w:val="16"/>
          <w:szCs w:val="16"/>
        </w:rPr>
        <w:t xml:space="preserve">Pada </w:t>
      </w:r>
      <w:proofErr w:type="spellStart"/>
      <w:r w:rsidRPr="00AA3115">
        <w:rPr>
          <w:rFonts w:ascii="Arial" w:hAnsi="Arial" w:cs="Arial"/>
          <w:sz w:val="16"/>
          <w:szCs w:val="16"/>
        </w:rPr>
        <w:t>hari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ini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r w:rsidR="00EF641F">
        <w:rPr>
          <w:rFonts w:ascii="Arial" w:hAnsi="Arial" w:cs="Arial"/>
          <w:b/>
          <w:bCs/>
          <w:noProof/>
          <w:sz w:val="16"/>
          <w:szCs w:val="16"/>
        </w:rPr>
        <w:t>${tanggal_terbilang}</w:t>
      </w:r>
      <w:r>
        <w:rPr>
          <w:rFonts w:ascii="Arial" w:hAnsi="Arial" w:cs="Arial"/>
          <w:sz w:val="16"/>
          <w:szCs w:val="16"/>
        </w:rPr>
        <w:t xml:space="preserve"> (</w:t>
      </w:r>
      <w:r w:rsidR="007278CF">
        <w:rPr>
          <w:rFonts w:ascii="Arial" w:hAnsi="Arial" w:cs="Arial"/>
          <w:b/>
          <w:bCs/>
          <w:noProof/>
          <w:sz w:val="16"/>
          <w:szCs w:val="16"/>
        </w:rPr>
        <w:t>${date}</w:t>
      </w:r>
      <w:r>
        <w:rPr>
          <w:rFonts w:ascii="Arial" w:hAnsi="Arial" w:cs="Arial"/>
          <w:sz w:val="16"/>
          <w:szCs w:val="16"/>
        </w:rPr>
        <w:t xml:space="preserve">) </w:t>
      </w:r>
      <w:r w:rsidRPr="00AA3115">
        <w:rPr>
          <w:rFonts w:ascii="Arial" w:hAnsi="Arial" w:cs="Arial"/>
          <w:sz w:val="16"/>
          <w:szCs w:val="16"/>
        </w:rPr>
        <w:t xml:space="preserve">masing-masing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AA3115">
        <w:rPr>
          <w:rFonts w:ascii="Arial" w:hAnsi="Arial" w:cs="Arial"/>
          <w:sz w:val="16"/>
          <w:szCs w:val="16"/>
        </w:rPr>
        <w:t>bertanda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tangan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di </w:t>
      </w:r>
      <w:proofErr w:type="spellStart"/>
      <w:r w:rsidRPr="00AA3115">
        <w:rPr>
          <w:rFonts w:ascii="Arial" w:hAnsi="Arial" w:cs="Arial"/>
          <w:sz w:val="16"/>
          <w:szCs w:val="16"/>
        </w:rPr>
        <w:t>bawah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ini</w:t>
      </w:r>
      <w:proofErr w:type="spellEnd"/>
      <w:r w:rsidRPr="00AA3115">
        <w:rPr>
          <w:rFonts w:ascii="Arial" w:hAnsi="Arial" w:cs="Arial"/>
          <w:sz w:val="16"/>
          <w:szCs w:val="16"/>
        </w:rPr>
        <w:t>:</w:t>
      </w:r>
    </w:p>
    <w:p w14:paraId="714B6836" w14:textId="77777777" w:rsidR="00952ACE" w:rsidRPr="00AA3115" w:rsidRDefault="00952ACE" w:rsidP="00952ACE">
      <w:pPr>
        <w:jc w:val="both"/>
        <w:rPr>
          <w:rFonts w:ascii="Arial" w:hAnsi="Arial" w:cs="Arial"/>
          <w:sz w:val="16"/>
          <w:szCs w:val="16"/>
        </w:rPr>
      </w:pPr>
    </w:p>
    <w:p w14:paraId="74E9CAB0" w14:textId="77777777" w:rsidR="00952ACE" w:rsidRPr="00384EA5" w:rsidRDefault="00952ACE" w:rsidP="00952ACE">
      <w:pPr>
        <w:numPr>
          <w:ilvl w:val="0"/>
          <w:numId w:val="7"/>
        </w:numPr>
        <w:tabs>
          <w:tab w:val="left" w:pos="540"/>
        </w:tabs>
        <w:jc w:val="both"/>
        <w:rPr>
          <w:rFonts w:ascii="Arial" w:hAnsi="Arial" w:cs="Arial"/>
          <w:b/>
          <w:sz w:val="16"/>
          <w:szCs w:val="16"/>
        </w:rPr>
      </w:pPr>
      <w:r w:rsidRPr="00AA3115">
        <w:rPr>
          <w:rFonts w:ascii="Arial" w:hAnsi="Arial" w:cs="Arial"/>
          <w:b/>
          <w:sz w:val="16"/>
          <w:szCs w:val="16"/>
        </w:rPr>
        <w:t xml:space="preserve">PT </w:t>
      </w:r>
      <w:r>
        <w:rPr>
          <w:rFonts w:ascii="Arial" w:hAnsi="Arial" w:cs="Arial"/>
          <w:b/>
          <w:sz w:val="16"/>
          <w:szCs w:val="16"/>
        </w:rPr>
        <w:t>NAMICOH</w:t>
      </w:r>
      <w:r w:rsidRPr="00AA3115">
        <w:rPr>
          <w:rFonts w:ascii="Arial" w:hAnsi="Arial" w:cs="Arial"/>
          <w:b/>
          <w:sz w:val="16"/>
          <w:szCs w:val="16"/>
        </w:rPr>
        <w:t xml:space="preserve"> INDONESIA</w:t>
      </w:r>
      <w:r>
        <w:rPr>
          <w:rFonts w:ascii="Arial" w:hAnsi="Arial" w:cs="Arial"/>
          <w:b/>
          <w:sz w:val="16"/>
          <w:szCs w:val="16"/>
        </w:rPr>
        <w:t xml:space="preserve"> COMPONENT</w:t>
      </w:r>
    </w:p>
    <w:p w14:paraId="4811B181" w14:textId="77777777" w:rsidR="00952ACE" w:rsidRPr="00AA3115" w:rsidRDefault="00952ACE" w:rsidP="00952ACE">
      <w:pPr>
        <w:tabs>
          <w:tab w:val="left" w:pos="1980"/>
        </w:tabs>
        <w:ind w:left="540"/>
        <w:jc w:val="both"/>
        <w:rPr>
          <w:rFonts w:ascii="Arial" w:hAnsi="Arial" w:cs="Arial"/>
          <w:b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Berkedudukan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di </w:t>
      </w:r>
      <w:r w:rsidRPr="006D2651">
        <w:rPr>
          <w:rFonts w:ascii="Arial" w:hAnsi="Arial" w:cs="Arial"/>
          <w:sz w:val="16"/>
          <w:szCs w:val="16"/>
        </w:rPr>
        <w:t xml:space="preserve">EJIP Industrial Park Plot 6B-1, </w:t>
      </w:r>
      <w:proofErr w:type="spellStart"/>
      <w:r w:rsidRPr="006D2651">
        <w:rPr>
          <w:rFonts w:ascii="Arial" w:hAnsi="Arial" w:cs="Arial"/>
          <w:sz w:val="16"/>
          <w:szCs w:val="16"/>
        </w:rPr>
        <w:t>Cikarang</w:t>
      </w:r>
      <w:proofErr w:type="spellEnd"/>
      <w:r w:rsidRPr="006D2651">
        <w:rPr>
          <w:rFonts w:ascii="Arial" w:hAnsi="Arial" w:cs="Arial"/>
          <w:sz w:val="16"/>
          <w:szCs w:val="16"/>
        </w:rPr>
        <w:t xml:space="preserve"> Selatan, Bekasi 17550</w:t>
      </w:r>
      <w:r w:rsidRPr="00AA3115">
        <w:rPr>
          <w:rFonts w:ascii="Arial" w:hAnsi="Arial" w:cs="Arial"/>
          <w:sz w:val="16"/>
          <w:szCs w:val="16"/>
        </w:rPr>
        <w:t xml:space="preserve"> (“Perusahaan”), </w:t>
      </w:r>
      <w:proofErr w:type="spellStart"/>
      <w:r w:rsidRPr="00AA3115">
        <w:rPr>
          <w:rFonts w:ascii="Arial" w:hAnsi="Arial" w:cs="Arial"/>
          <w:sz w:val="16"/>
          <w:szCs w:val="16"/>
        </w:rPr>
        <w:t>dalam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hal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ini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diwakili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oleh </w:t>
      </w:r>
      <w:r>
        <w:rPr>
          <w:rFonts w:ascii="Arial" w:hAnsi="Arial" w:cs="Arial"/>
          <w:sz w:val="16"/>
          <w:szCs w:val="16"/>
        </w:rPr>
        <w:t xml:space="preserve">Roby </w:t>
      </w:r>
      <w:proofErr w:type="spellStart"/>
      <w:r>
        <w:rPr>
          <w:rFonts w:ascii="Arial" w:hAnsi="Arial" w:cs="Arial"/>
          <w:sz w:val="16"/>
          <w:szCs w:val="16"/>
        </w:rPr>
        <w:t>Ilman</w:t>
      </w:r>
      <w:proofErr w:type="spellEnd"/>
      <w:r>
        <w:rPr>
          <w:rFonts w:ascii="Arial" w:hAnsi="Arial" w:cs="Arial"/>
          <w:sz w:val="16"/>
          <w:szCs w:val="16"/>
        </w:rPr>
        <w:t xml:space="preserve"> Arief </w:t>
      </w:r>
      <w:proofErr w:type="spellStart"/>
      <w:r w:rsidRPr="00AA3115">
        <w:rPr>
          <w:rFonts w:ascii="Arial" w:hAnsi="Arial" w:cs="Arial"/>
          <w:sz w:val="16"/>
          <w:szCs w:val="16"/>
        </w:rPr>
        <w:t>selaku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PGA Assistant Manager</w:t>
      </w:r>
      <w:r w:rsidRPr="00AA3115">
        <w:rPr>
          <w:rFonts w:ascii="Arial" w:hAnsi="Arial" w:cs="Arial"/>
          <w:sz w:val="16"/>
          <w:szCs w:val="16"/>
        </w:rPr>
        <w:t xml:space="preserve">, dan </w:t>
      </w:r>
      <w:proofErr w:type="spellStart"/>
      <w:r w:rsidRPr="00AA3115">
        <w:rPr>
          <w:rFonts w:ascii="Arial" w:hAnsi="Arial" w:cs="Arial"/>
          <w:sz w:val="16"/>
          <w:szCs w:val="16"/>
        </w:rPr>
        <w:t>dengan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demikian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bertindak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untuk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sz w:val="16"/>
          <w:szCs w:val="16"/>
        </w:rPr>
        <w:t>atas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nama Perusahaan </w:t>
      </w:r>
      <w:proofErr w:type="spellStart"/>
      <w:r w:rsidRPr="00AA3115">
        <w:rPr>
          <w:rFonts w:ascii="Arial" w:hAnsi="Arial" w:cs="Arial"/>
          <w:sz w:val="16"/>
          <w:szCs w:val="16"/>
        </w:rPr>
        <w:t>tersebut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di </w:t>
      </w:r>
      <w:proofErr w:type="spellStart"/>
      <w:r w:rsidRPr="00AA3115">
        <w:rPr>
          <w:rFonts w:ascii="Arial" w:hAnsi="Arial" w:cs="Arial"/>
          <w:sz w:val="16"/>
          <w:szCs w:val="16"/>
        </w:rPr>
        <w:t>atas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selaku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Pemberi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yang </w:t>
      </w:r>
      <w:proofErr w:type="spellStart"/>
      <w:r w:rsidRPr="00AA3115">
        <w:rPr>
          <w:rFonts w:ascii="Arial" w:hAnsi="Arial" w:cs="Arial"/>
          <w:sz w:val="16"/>
          <w:szCs w:val="16"/>
        </w:rPr>
        <w:t>untuk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selanjutnya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dalam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perjanjian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ini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disebut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sebagai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Pertama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>.</w:t>
      </w:r>
    </w:p>
    <w:p w14:paraId="69D38D88" w14:textId="77777777" w:rsidR="00952ACE" w:rsidRPr="00AA3115" w:rsidRDefault="00952ACE" w:rsidP="00952ACE">
      <w:pPr>
        <w:tabs>
          <w:tab w:val="left" w:pos="1980"/>
        </w:tabs>
        <w:ind w:left="540"/>
        <w:jc w:val="both"/>
        <w:rPr>
          <w:rFonts w:ascii="Arial" w:hAnsi="Arial" w:cs="Arial"/>
          <w:sz w:val="16"/>
          <w:szCs w:val="16"/>
        </w:rPr>
      </w:pPr>
    </w:p>
    <w:p w14:paraId="73E99B48" w14:textId="2B0D8F88" w:rsidR="00952ACE" w:rsidRPr="001D3EB6" w:rsidRDefault="00BE6B86" w:rsidP="00952ACE">
      <w:pPr>
        <w:numPr>
          <w:ilvl w:val="0"/>
          <w:numId w:val="7"/>
        </w:numPr>
        <w:tabs>
          <w:tab w:val="left" w:pos="540"/>
        </w:tabs>
        <w:jc w:val="both"/>
        <w:rPr>
          <w:rFonts w:ascii="Arial" w:hAnsi="Arial" w:cs="Arial"/>
          <w:b/>
          <w:caps/>
          <w:sz w:val="16"/>
          <w:szCs w:val="16"/>
        </w:rPr>
      </w:pPr>
      <w:r>
        <w:rPr>
          <w:rFonts w:ascii="Arial" w:hAnsi="Arial" w:cs="Arial"/>
          <w:b/>
          <w:caps/>
          <w:noProof/>
          <w:sz w:val="16"/>
          <w:szCs w:val="16"/>
        </w:rPr>
        <w:t>${</w:t>
      </w:r>
      <w:r w:rsidRPr="001E0107">
        <w:rPr>
          <w:rFonts w:ascii="Arial" w:hAnsi="Arial" w:cs="Arial"/>
          <w:b/>
          <w:caps/>
          <w:noProof/>
          <w:sz w:val="16"/>
          <w:szCs w:val="16"/>
        </w:rPr>
        <w:t>name</w:t>
      </w:r>
      <w:r>
        <w:rPr>
          <w:rFonts w:ascii="Arial" w:hAnsi="Arial" w:cs="Arial"/>
          <w:b/>
          <w:caps/>
          <w:noProof/>
          <w:sz w:val="16"/>
          <w:szCs w:val="16"/>
        </w:rPr>
        <w:t>}</w:t>
      </w:r>
    </w:p>
    <w:p w14:paraId="63F7032E" w14:textId="00C6775D" w:rsidR="00952ACE" w:rsidRPr="00CB22C8" w:rsidRDefault="00952ACE" w:rsidP="000D0500">
      <w:pPr>
        <w:tabs>
          <w:tab w:val="left" w:pos="1080"/>
        </w:tabs>
        <w:ind w:left="540"/>
        <w:jc w:val="both"/>
        <w:rPr>
          <w:rFonts w:ascii="Arial" w:hAnsi="Arial" w:cs="Arial"/>
          <w:noProof/>
          <w:sz w:val="16"/>
          <w:szCs w:val="16"/>
          <w:lang w:val="en-ID"/>
        </w:rPr>
      </w:pPr>
      <w:r>
        <w:rPr>
          <w:rFonts w:ascii="Arial" w:hAnsi="Arial" w:cs="Arial"/>
          <w:sz w:val="16"/>
          <w:szCs w:val="16"/>
        </w:rPr>
        <w:t xml:space="preserve">Jenis </w:t>
      </w:r>
      <w:proofErr w:type="spellStart"/>
      <w:r>
        <w:rPr>
          <w:rFonts w:ascii="Arial" w:hAnsi="Arial" w:cs="Arial"/>
          <w:sz w:val="16"/>
          <w:szCs w:val="16"/>
        </w:rPr>
        <w:t>kelamin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r w:rsidR="00592D44">
        <w:rPr>
          <w:rFonts w:ascii="Arial" w:hAnsi="Arial" w:cs="Arial"/>
          <w:noProof/>
          <w:sz w:val="16"/>
          <w:szCs w:val="16"/>
        </w:rPr>
        <w:t>${jk}</w:t>
      </w:r>
      <w:r>
        <w:rPr>
          <w:rFonts w:ascii="Arial" w:hAnsi="Arial" w:cs="Arial"/>
          <w:sz w:val="16"/>
          <w:szCs w:val="16"/>
        </w:rPr>
        <w:t xml:space="preserve">. </w:t>
      </w:r>
      <w:proofErr w:type="spellStart"/>
      <w:r>
        <w:rPr>
          <w:rFonts w:ascii="Arial" w:hAnsi="Arial" w:cs="Arial"/>
          <w:sz w:val="16"/>
          <w:szCs w:val="16"/>
        </w:rPr>
        <w:t>Usia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r w:rsidR="00ED1510">
        <w:rPr>
          <w:rFonts w:ascii="Arial" w:hAnsi="Arial" w:cs="Arial"/>
          <w:noProof/>
          <w:sz w:val="16"/>
          <w:szCs w:val="16"/>
        </w:rPr>
        <w:t>${usia}</w:t>
      </w:r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tahun</w:t>
      </w:r>
      <w:proofErr w:type="spellEnd"/>
      <w:r>
        <w:rPr>
          <w:rFonts w:ascii="Arial" w:hAnsi="Arial" w:cs="Arial"/>
          <w:sz w:val="16"/>
          <w:szCs w:val="16"/>
        </w:rPr>
        <w:t xml:space="preserve">. </w:t>
      </w:r>
      <w:proofErr w:type="spellStart"/>
      <w:r w:rsidRPr="00AA3115">
        <w:rPr>
          <w:rFonts w:ascii="Arial" w:hAnsi="Arial" w:cs="Arial"/>
          <w:sz w:val="16"/>
          <w:szCs w:val="16"/>
        </w:rPr>
        <w:t>Beralamatkan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di</w:t>
      </w:r>
      <w:r>
        <w:rPr>
          <w:rFonts w:ascii="Arial" w:hAnsi="Arial" w:cs="Arial"/>
          <w:sz w:val="16"/>
          <w:szCs w:val="16"/>
        </w:rPr>
        <w:t xml:space="preserve"> </w:t>
      </w:r>
      <w:r w:rsidR="00EA468B">
        <w:rPr>
          <w:rFonts w:ascii="Arial" w:hAnsi="Arial" w:cs="Arial"/>
          <w:noProof/>
          <w:sz w:val="16"/>
          <w:szCs w:val="16"/>
        </w:rPr>
        <w:t>${address}</w:t>
      </w:r>
      <w:r>
        <w:rPr>
          <w:rFonts w:ascii="Arial" w:hAnsi="Arial" w:cs="Arial"/>
          <w:sz w:val="16"/>
          <w:szCs w:val="16"/>
        </w:rPr>
        <w:t xml:space="preserve">, </w:t>
      </w:r>
      <w:proofErr w:type="gramStart"/>
      <w:r>
        <w:rPr>
          <w:rFonts w:ascii="Arial" w:hAnsi="Arial" w:cs="Arial"/>
          <w:sz w:val="16"/>
          <w:szCs w:val="16"/>
        </w:rPr>
        <w:t>Ds./</w:t>
      </w:r>
      <w:proofErr w:type="gramEnd"/>
      <w:r>
        <w:rPr>
          <w:rFonts w:ascii="Arial" w:hAnsi="Arial" w:cs="Arial"/>
          <w:sz w:val="16"/>
          <w:szCs w:val="16"/>
        </w:rPr>
        <w:t xml:space="preserve">Kel. </w:t>
      </w:r>
      <w:r w:rsidR="00EA468B">
        <w:rPr>
          <w:rFonts w:ascii="Arial" w:hAnsi="Arial" w:cs="Arial"/>
          <w:noProof/>
          <w:sz w:val="16"/>
          <w:szCs w:val="16"/>
        </w:rPr>
        <w:t>${villages}</w:t>
      </w:r>
      <w:r>
        <w:rPr>
          <w:rFonts w:ascii="Arial" w:hAnsi="Arial" w:cs="Arial"/>
          <w:sz w:val="16"/>
          <w:szCs w:val="16"/>
        </w:rPr>
        <w:t xml:space="preserve">, </w:t>
      </w:r>
      <w:proofErr w:type="spellStart"/>
      <w:r>
        <w:rPr>
          <w:rFonts w:ascii="Arial" w:hAnsi="Arial" w:cs="Arial"/>
          <w:sz w:val="16"/>
          <w:szCs w:val="16"/>
        </w:rPr>
        <w:t>Kec</w:t>
      </w:r>
      <w:proofErr w:type="spellEnd"/>
      <w:r>
        <w:rPr>
          <w:rFonts w:ascii="Arial" w:hAnsi="Arial" w:cs="Arial"/>
          <w:sz w:val="16"/>
          <w:szCs w:val="16"/>
        </w:rPr>
        <w:t xml:space="preserve">. </w:t>
      </w:r>
      <w:r w:rsidR="00CB22C8">
        <w:rPr>
          <w:rFonts w:ascii="Arial" w:hAnsi="Arial" w:cs="Arial"/>
          <w:noProof/>
          <w:sz w:val="16"/>
          <w:szCs w:val="16"/>
        </w:rPr>
        <w:t>${</w:t>
      </w:r>
      <w:r w:rsidR="00CB22C8" w:rsidRPr="00CB22C8">
        <w:rPr>
          <w:rFonts w:ascii="Arial" w:hAnsi="Arial" w:cs="Arial"/>
          <w:noProof/>
          <w:sz w:val="16"/>
          <w:szCs w:val="16"/>
          <w:lang w:val="en-ID"/>
        </w:rPr>
        <w:t>districts</w:t>
      </w:r>
      <w:r w:rsidR="00CB22C8">
        <w:rPr>
          <w:rFonts w:ascii="Arial" w:hAnsi="Arial" w:cs="Arial"/>
          <w:noProof/>
          <w:sz w:val="16"/>
          <w:szCs w:val="16"/>
        </w:rPr>
        <w:t>}</w:t>
      </w:r>
      <w:r>
        <w:rPr>
          <w:rFonts w:ascii="Arial" w:hAnsi="Arial" w:cs="Arial"/>
          <w:sz w:val="16"/>
          <w:szCs w:val="16"/>
        </w:rPr>
        <w:t>, Kota/</w:t>
      </w:r>
      <w:proofErr w:type="spellStart"/>
      <w:r>
        <w:rPr>
          <w:rFonts w:ascii="Arial" w:hAnsi="Arial" w:cs="Arial"/>
          <w:sz w:val="16"/>
          <w:szCs w:val="16"/>
        </w:rPr>
        <w:t>Kab</w:t>
      </w:r>
      <w:proofErr w:type="spellEnd"/>
      <w:r>
        <w:rPr>
          <w:rFonts w:ascii="Arial" w:hAnsi="Arial" w:cs="Arial"/>
          <w:sz w:val="16"/>
          <w:szCs w:val="16"/>
        </w:rPr>
        <w:t xml:space="preserve">. </w:t>
      </w:r>
      <w:r w:rsidR="000D0500">
        <w:rPr>
          <w:rFonts w:ascii="Arial" w:hAnsi="Arial" w:cs="Arial"/>
          <w:noProof/>
          <w:sz w:val="16"/>
          <w:szCs w:val="16"/>
        </w:rPr>
        <w:t>${</w:t>
      </w:r>
      <w:r w:rsidR="000D0500" w:rsidRPr="000D0500">
        <w:rPr>
          <w:rFonts w:ascii="Arial" w:hAnsi="Arial" w:cs="Arial"/>
          <w:noProof/>
          <w:sz w:val="16"/>
          <w:szCs w:val="16"/>
          <w:lang w:val="en-ID"/>
        </w:rPr>
        <w:t>regencies</w:t>
      </w:r>
      <w:r w:rsidR="000D0500">
        <w:rPr>
          <w:rFonts w:ascii="Arial" w:hAnsi="Arial" w:cs="Arial"/>
          <w:noProof/>
          <w:sz w:val="16"/>
          <w:szCs w:val="16"/>
        </w:rPr>
        <w:t>}</w:t>
      </w:r>
      <w:r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sz w:val="16"/>
          <w:szCs w:val="16"/>
        </w:rPr>
        <w:t>ialah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Calon </w:t>
      </w:r>
      <w:proofErr w:type="spellStart"/>
      <w:r w:rsidRPr="00AA3115">
        <w:rPr>
          <w:rFonts w:ascii="Arial" w:hAnsi="Arial" w:cs="Arial"/>
          <w:sz w:val="16"/>
          <w:szCs w:val="16"/>
        </w:rPr>
        <w:t>Pekerja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dengan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Perjanjian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sz w:val="16"/>
          <w:szCs w:val="16"/>
        </w:rPr>
        <w:t>bertindak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untuk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sz w:val="16"/>
          <w:szCs w:val="16"/>
        </w:rPr>
        <w:t>atas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namanya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sendiri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selaku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Penerima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di Perusahaan, yang </w:t>
      </w:r>
      <w:proofErr w:type="spellStart"/>
      <w:r w:rsidRPr="00AA3115">
        <w:rPr>
          <w:rFonts w:ascii="Arial" w:hAnsi="Arial" w:cs="Arial"/>
          <w:sz w:val="16"/>
          <w:szCs w:val="16"/>
        </w:rPr>
        <w:t>untuk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selanjutnya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dalam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perjanjian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ini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disebut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sebagai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>.</w:t>
      </w:r>
    </w:p>
    <w:p w14:paraId="1641D674" w14:textId="77777777" w:rsidR="00952ACE" w:rsidRPr="00AA3115" w:rsidRDefault="00952ACE" w:rsidP="00952ACE">
      <w:pPr>
        <w:tabs>
          <w:tab w:val="left" w:pos="2880"/>
        </w:tabs>
        <w:ind w:left="1440"/>
        <w:jc w:val="both"/>
        <w:rPr>
          <w:rFonts w:ascii="Arial" w:hAnsi="Arial" w:cs="Arial"/>
          <w:sz w:val="16"/>
          <w:szCs w:val="16"/>
        </w:rPr>
      </w:pPr>
    </w:p>
    <w:p w14:paraId="76CCD257" w14:textId="77777777" w:rsidR="00952ACE" w:rsidRDefault="00952ACE" w:rsidP="00952ACE">
      <w:pPr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belah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sepakat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untuk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melakukan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Hubungan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Kerja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r w:rsidRPr="00AA3115">
        <w:rPr>
          <w:rFonts w:ascii="Arial" w:hAnsi="Arial" w:cs="Arial"/>
          <w:sz w:val="16"/>
          <w:szCs w:val="16"/>
        </w:rPr>
        <w:t>dan</w:t>
      </w:r>
    </w:p>
    <w:p w14:paraId="2AAE4845" w14:textId="77777777" w:rsidR="00952ACE" w:rsidRPr="00AA3115" w:rsidRDefault="00952ACE" w:rsidP="00952ACE">
      <w:pPr>
        <w:jc w:val="both"/>
        <w:rPr>
          <w:rFonts w:ascii="Arial" w:hAnsi="Arial" w:cs="Arial"/>
          <w:sz w:val="16"/>
          <w:szCs w:val="16"/>
        </w:rPr>
      </w:pPr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belah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berjanji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sz w:val="16"/>
          <w:szCs w:val="16"/>
        </w:rPr>
        <w:t>bersedia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sz w:val="16"/>
          <w:szCs w:val="16"/>
        </w:rPr>
        <w:t>sanggup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untuk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tunduk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sz w:val="16"/>
          <w:szCs w:val="16"/>
        </w:rPr>
        <w:t>mengikatkan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diri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pada </w:t>
      </w:r>
      <w:proofErr w:type="spellStart"/>
      <w:r w:rsidRPr="00AA3115">
        <w:rPr>
          <w:rFonts w:ascii="Arial" w:hAnsi="Arial" w:cs="Arial"/>
          <w:sz w:val="16"/>
          <w:szCs w:val="16"/>
        </w:rPr>
        <w:t>seluruh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isi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Perjanjian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sebagai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AA3115">
        <w:rPr>
          <w:rFonts w:ascii="Arial" w:hAnsi="Arial" w:cs="Arial"/>
          <w:sz w:val="16"/>
          <w:szCs w:val="16"/>
        </w:rPr>
        <w:t>berikut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:</w:t>
      </w:r>
      <w:proofErr w:type="gramEnd"/>
    </w:p>
    <w:p w14:paraId="7B1751DC" w14:textId="77777777" w:rsidR="00952ACE" w:rsidRPr="00AA3115" w:rsidRDefault="00952ACE" w:rsidP="00952ACE">
      <w:pPr>
        <w:jc w:val="both"/>
        <w:rPr>
          <w:rFonts w:ascii="Arial" w:hAnsi="Arial" w:cs="Arial"/>
          <w:sz w:val="16"/>
          <w:szCs w:val="16"/>
        </w:rPr>
      </w:pPr>
    </w:p>
    <w:p w14:paraId="48AC5A1C" w14:textId="77777777" w:rsidR="00952ACE" w:rsidRPr="00AA3115" w:rsidRDefault="00952ACE" w:rsidP="00952ACE">
      <w:pPr>
        <w:jc w:val="both"/>
        <w:rPr>
          <w:rFonts w:ascii="Arial" w:hAnsi="Arial" w:cs="Arial"/>
          <w:b/>
          <w:sz w:val="16"/>
          <w:szCs w:val="16"/>
        </w:rPr>
      </w:pPr>
      <w:r w:rsidRPr="00AA3115">
        <w:rPr>
          <w:rFonts w:ascii="Arial" w:hAnsi="Arial" w:cs="Arial"/>
          <w:b/>
          <w:sz w:val="16"/>
          <w:szCs w:val="16"/>
        </w:rPr>
        <w:t xml:space="preserve">Pasal </w:t>
      </w:r>
      <w:proofErr w:type="gramStart"/>
      <w:r w:rsidRPr="00AA3115">
        <w:rPr>
          <w:rFonts w:ascii="Arial" w:hAnsi="Arial" w:cs="Arial"/>
          <w:b/>
          <w:sz w:val="16"/>
          <w:szCs w:val="16"/>
        </w:rPr>
        <w:t>1 :</w:t>
      </w:r>
      <w:proofErr w:type="gramEnd"/>
      <w:r w:rsidRPr="00AA3115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Jangka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 xml:space="preserve"> Waktu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Hubungan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Kerja</w:t>
      </w:r>
      <w:proofErr w:type="spellEnd"/>
    </w:p>
    <w:p w14:paraId="1709C150" w14:textId="77777777" w:rsidR="00952ACE" w:rsidRPr="00AA3115" w:rsidRDefault="00952ACE" w:rsidP="00952ACE">
      <w:pPr>
        <w:tabs>
          <w:tab w:val="left" w:pos="7592"/>
        </w:tabs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</w:p>
    <w:p w14:paraId="6C49C512" w14:textId="70FC7704" w:rsidR="00952ACE" w:rsidRPr="00AA3115" w:rsidRDefault="00952ACE" w:rsidP="00952ACE">
      <w:pPr>
        <w:numPr>
          <w:ilvl w:val="1"/>
          <w:numId w:val="6"/>
        </w:numPr>
        <w:tabs>
          <w:tab w:val="left" w:pos="1080"/>
        </w:tabs>
        <w:jc w:val="both"/>
        <w:rPr>
          <w:rFonts w:ascii="Arial" w:hAnsi="Arial" w:cs="Arial"/>
          <w:bCs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Hubungan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dalam</w:t>
      </w:r>
      <w:proofErr w:type="spellEnd"/>
      <w:r>
        <w:rPr>
          <w:rFonts w:ascii="Arial" w:hAnsi="Arial" w:cs="Arial"/>
          <w:sz w:val="16"/>
          <w:szCs w:val="16"/>
        </w:rPr>
        <w:t xml:space="preserve"> masa PKWT </w:t>
      </w:r>
      <w:proofErr w:type="spellStart"/>
      <w:r>
        <w:rPr>
          <w:rFonts w:ascii="Arial" w:hAnsi="Arial" w:cs="Arial"/>
          <w:sz w:val="16"/>
          <w:szCs w:val="16"/>
        </w:rPr>
        <w:t>di</w:t>
      </w:r>
      <w:r w:rsidRPr="00AA3115">
        <w:rPr>
          <w:rFonts w:ascii="Arial" w:hAnsi="Arial" w:cs="Arial"/>
          <w:sz w:val="16"/>
          <w:szCs w:val="16"/>
        </w:rPr>
        <w:t>mulai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tanggal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r w:rsidR="00BF7CD9">
        <w:rPr>
          <w:rFonts w:ascii="Arial" w:hAnsi="Arial" w:cs="Arial"/>
          <w:b/>
          <w:bCs/>
          <w:noProof/>
          <w:sz w:val="16"/>
          <w:szCs w:val="16"/>
        </w:rPr>
        <w:t>${start_date}</w:t>
      </w:r>
      <w:r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sampai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dengan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tanggal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r w:rsidR="00BF7CD9">
        <w:rPr>
          <w:rFonts w:ascii="Arial" w:hAnsi="Arial" w:cs="Arial"/>
          <w:b/>
          <w:bCs/>
          <w:noProof/>
          <w:sz w:val="16"/>
          <w:szCs w:val="16"/>
        </w:rPr>
        <w:t>${</w:t>
      </w:r>
      <w:r w:rsidR="00BF7CD9">
        <w:rPr>
          <w:rFonts w:ascii="Arial" w:hAnsi="Arial" w:cs="Arial"/>
          <w:b/>
          <w:bCs/>
          <w:noProof/>
          <w:sz w:val="16"/>
          <w:szCs w:val="16"/>
        </w:rPr>
        <w:t>end</w:t>
      </w:r>
      <w:r w:rsidR="00BF7CD9">
        <w:rPr>
          <w:rFonts w:ascii="Arial" w:hAnsi="Arial" w:cs="Arial"/>
          <w:b/>
          <w:bCs/>
          <w:noProof/>
          <w:sz w:val="16"/>
          <w:szCs w:val="16"/>
        </w:rPr>
        <w:t>_date}</w:t>
      </w:r>
      <w:r>
        <w:rPr>
          <w:rFonts w:ascii="Arial" w:hAnsi="Arial" w:cs="Arial"/>
          <w:sz w:val="16"/>
          <w:szCs w:val="16"/>
        </w:rPr>
        <w:t>.</w:t>
      </w:r>
    </w:p>
    <w:p w14:paraId="651A276B" w14:textId="77777777" w:rsidR="00952ACE" w:rsidRPr="00AA3115" w:rsidRDefault="00952ACE" w:rsidP="00952ACE">
      <w:pPr>
        <w:numPr>
          <w:ilvl w:val="1"/>
          <w:numId w:val="6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16"/>
          <w:szCs w:val="16"/>
        </w:rPr>
        <w:t>Pihak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Kedua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akan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menjalani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e</w:t>
      </w:r>
      <w:r w:rsidRPr="00091FBA">
        <w:rPr>
          <w:rFonts w:ascii="Arial" w:hAnsi="Arial" w:cs="Arial"/>
          <w:sz w:val="16"/>
          <w:szCs w:val="16"/>
        </w:rPr>
        <w:t>valuasi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k</w:t>
      </w:r>
      <w:r w:rsidRPr="00091FBA">
        <w:rPr>
          <w:rFonts w:ascii="Arial" w:hAnsi="Arial" w:cs="Arial"/>
          <w:sz w:val="16"/>
          <w:szCs w:val="16"/>
        </w:rPr>
        <w:t>inerja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dalam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periode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masa </w:t>
      </w:r>
      <w:r>
        <w:rPr>
          <w:rFonts w:ascii="Arial" w:hAnsi="Arial" w:cs="Arial"/>
          <w:sz w:val="16"/>
          <w:szCs w:val="16"/>
        </w:rPr>
        <w:t xml:space="preserve">PKWT </w:t>
      </w:r>
      <w:r w:rsidRPr="00091FBA">
        <w:rPr>
          <w:rFonts w:ascii="Arial" w:hAnsi="Arial" w:cs="Arial"/>
          <w:sz w:val="16"/>
          <w:szCs w:val="16"/>
        </w:rPr>
        <w:t xml:space="preserve">dan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Pertama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memberitahukan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perihal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kelanjutan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Hubungan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ini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selambat-lambatnya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r w:rsidRPr="00AA3115">
        <w:rPr>
          <w:rFonts w:ascii="Arial" w:hAnsi="Arial" w:cs="Arial"/>
          <w:sz w:val="16"/>
          <w:szCs w:val="16"/>
        </w:rPr>
        <w:t>7 (</w:t>
      </w:r>
      <w:proofErr w:type="spellStart"/>
      <w:r w:rsidRPr="00AA3115">
        <w:rPr>
          <w:rFonts w:ascii="Arial" w:hAnsi="Arial" w:cs="Arial"/>
          <w:sz w:val="16"/>
          <w:szCs w:val="16"/>
        </w:rPr>
        <w:t>tujuh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) </w:t>
      </w:r>
      <w:proofErr w:type="spellStart"/>
      <w:r w:rsidRPr="00AA3115">
        <w:rPr>
          <w:rFonts w:ascii="Arial" w:hAnsi="Arial" w:cs="Arial"/>
          <w:sz w:val="16"/>
          <w:szCs w:val="16"/>
        </w:rPr>
        <w:t>hari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sebelum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Masa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berakhir</w:t>
      </w:r>
      <w:proofErr w:type="spellEnd"/>
      <w:r w:rsidRPr="00AA3115">
        <w:rPr>
          <w:rFonts w:ascii="Arial" w:hAnsi="Arial" w:cs="Arial"/>
          <w:sz w:val="16"/>
          <w:szCs w:val="16"/>
        </w:rPr>
        <w:t>.</w:t>
      </w:r>
    </w:p>
    <w:p w14:paraId="376712A8" w14:textId="77777777" w:rsidR="00952ACE" w:rsidRPr="00F30827" w:rsidRDefault="00952ACE" w:rsidP="00952ACE">
      <w:pPr>
        <w:tabs>
          <w:tab w:val="left" w:pos="1080"/>
        </w:tabs>
        <w:ind w:left="1080"/>
        <w:jc w:val="both"/>
        <w:rPr>
          <w:rFonts w:ascii="Arial" w:hAnsi="Arial" w:cs="Arial"/>
          <w:sz w:val="16"/>
          <w:szCs w:val="16"/>
        </w:rPr>
      </w:pPr>
    </w:p>
    <w:p w14:paraId="08438842" w14:textId="77777777" w:rsidR="00952ACE" w:rsidRPr="00AA3115" w:rsidRDefault="00952ACE" w:rsidP="00952ACE">
      <w:pPr>
        <w:jc w:val="both"/>
        <w:rPr>
          <w:rFonts w:ascii="Arial" w:hAnsi="Arial" w:cs="Arial"/>
          <w:b/>
          <w:sz w:val="16"/>
          <w:szCs w:val="16"/>
        </w:rPr>
      </w:pPr>
      <w:r w:rsidRPr="00AA3115">
        <w:rPr>
          <w:rFonts w:ascii="Arial" w:hAnsi="Arial" w:cs="Arial"/>
          <w:b/>
          <w:sz w:val="16"/>
          <w:szCs w:val="16"/>
        </w:rPr>
        <w:t xml:space="preserve">Pasal </w:t>
      </w:r>
      <w:proofErr w:type="gramStart"/>
      <w:r w:rsidRPr="00AA3115">
        <w:rPr>
          <w:rFonts w:ascii="Arial" w:hAnsi="Arial" w:cs="Arial"/>
          <w:b/>
          <w:sz w:val="16"/>
          <w:szCs w:val="16"/>
        </w:rPr>
        <w:t>2 :</w:t>
      </w:r>
      <w:proofErr w:type="gramEnd"/>
      <w:r w:rsidRPr="00AA3115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Tugas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Penempatan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Kewajiban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Kerja</w:t>
      </w:r>
      <w:proofErr w:type="spellEnd"/>
    </w:p>
    <w:p w14:paraId="21CEFB8F" w14:textId="77777777" w:rsidR="00952ACE" w:rsidRPr="00AA3115" w:rsidRDefault="00952ACE" w:rsidP="00952ACE">
      <w:pPr>
        <w:jc w:val="both"/>
        <w:rPr>
          <w:rFonts w:ascii="Arial" w:hAnsi="Arial" w:cs="Arial"/>
          <w:b/>
          <w:sz w:val="16"/>
          <w:szCs w:val="16"/>
        </w:rPr>
      </w:pPr>
    </w:p>
    <w:p w14:paraId="1C955D8A" w14:textId="40732B5A" w:rsidR="00952ACE" w:rsidRPr="00AA3115" w:rsidRDefault="00952ACE" w:rsidP="00952ACE">
      <w:pPr>
        <w:numPr>
          <w:ilvl w:val="0"/>
          <w:numId w:val="8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Pertama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menugaskan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sebagai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r w:rsidR="002E53AA">
        <w:rPr>
          <w:rFonts w:ascii="Arial" w:hAnsi="Arial" w:cs="Arial"/>
          <w:b/>
          <w:bCs/>
          <w:noProof/>
          <w:sz w:val="16"/>
          <w:szCs w:val="16"/>
        </w:rPr>
        <w:t>${position}</w:t>
      </w:r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Pr="00AA3115">
        <w:rPr>
          <w:rFonts w:ascii="Arial" w:hAnsi="Arial" w:cs="Arial"/>
          <w:sz w:val="16"/>
          <w:szCs w:val="16"/>
        </w:rPr>
        <w:t xml:space="preserve">dan </w:t>
      </w:r>
      <w:proofErr w:type="spellStart"/>
      <w:r w:rsidRPr="00AA3115">
        <w:rPr>
          <w:rFonts w:ascii="Arial" w:hAnsi="Arial" w:cs="Arial"/>
          <w:sz w:val="16"/>
          <w:szCs w:val="16"/>
        </w:rPr>
        <w:t>menempatkan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di </w:t>
      </w:r>
      <w:r>
        <w:rPr>
          <w:rFonts w:ascii="Arial" w:hAnsi="Arial" w:cs="Arial"/>
          <w:sz w:val="16"/>
          <w:szCs w:val="16"/>
        </w:rPr>
        <w:t xml:space="preserve">Divisi </w:t>
      </w:r>
      <w:r w:rsidR="002E53AA">
        <w:rPr>
          <w:rFonts w:ascii="Arial" w:hAnsi="Arial" w:cs="Arial"/>
          <w:b/>
          <w:bCs/>
          <w:noProof/>
          <w:sz w:val="16"/>
          <w:szCs w:val="16"/>
        </w:rPr>
        <w:t>${division}</w:t>
      </w:r>
      <w:r>
        <w:rPr>
          <w:rFonts w:ascii="Arial" w:hAnsi="Arial" w:cs="Arial"/>
          <w:b/>
          <w:bCs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sebagaimana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menerima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sz w:val="16"/>
          <w:szCs w:val="16"/>
        </w:rPr>
        <w:t>sanggup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melaksanakan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penugasan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serta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penempatan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tersebut</w:t>
      </w:r>
      <w:proofErr w:type="spellEnd"/>
      <w:r w:rsidRPr="00AA3115">
        <w:rPr>
          <w:rFonts w:ascii="Arial" w:hAnsi="Arial" w:cs="Arial"/>
          <w:sz w:val="16"/>
          <w:szCs w:val="16"/>
        </w:rPr>
        <w:t>.</w:t>
      </w:r>
    </w:p>
    <w:p w14:paraId="293240A4" w14:textId="77777777" w:rsidR="00952ACE" w:rsidRPr="00AA3115" w:rsidRDefault="00952ACE" w:rsidP="00952ACE">
      <w:pPr>
        <w:numPr>
          <w:ilvl w:val="0"/>
          <w:numId w:val="8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r w:rsidRPr="00AA3115">
        <w:rPr>
          <w:rFonts w:ascii="Arial" w:hAnsi="Arial" w:cs="Arial"/>
          <w:sz w:val="16"/>
          <w:szCs w:val="16"/>
        </w:rPr>
        <w:t xml:space="preserve">Demi </w:t>
      </w:r>
      <w:proofErr w:type="spellStart"/>
      <w:r w:rsidRPr="00AA3115">
        <w:rPr>
          <w:rFonts w:ascii="Arial" w:hAnsi="Arial" w:cs="Arial"/>
          <w:sz w:val="16"/>
          <w:szCs w:val="16"/>
        </w:rPr>
        <w:t>kelancaran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usaha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sz w:val="16"/>
          <w:szCs w:val="16"/>
        </w:rPr>
        <w:t>kebutuhan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perusahaan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maka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Pertama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setiap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saat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dapat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melakukan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pemindahan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tugas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AA3115">
        <w:rPr>
          <w:rFonts w:ascii="Arial" w:hAnsi="Arial" w:cs="Arial"/>
          <w:sz w:val="16"/>
          <w:szCs w:val="16"/>
        </w:rPr>
        <w:t>mutasi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) area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maupun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bidang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pekerjaan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terhadap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sz w:val="16"/>
          <w:szCs w:val="16"/>
        </w:rPr>
        <w:t>sebagaimana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bersedia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sz w:val="16"/>
          <w:szCs w:val="16"/>
        </w:rPr>
        <w:t>sanggup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menerima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pemindahan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AA3115">
        <w:rPr>
          <w:rFonts w:ascii="Arial" w:hAnsi="Arial" w:cs="Arial"/>
          <w:sz w:val="16"/>
          <w:szCs w:val="16"/>
        </w:rPr>
        <w:t>mutasi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) </w:t>
      </w:r>
      <w:proofErr w:type="spellStart"/>
      <w:r w:rsidRPr="00AA3115">
        <w:rPr>
          <w:rFonts w:ascii="Arial" w:hAnsi="Arial" w:cs="Arial"/>
          <w:sz w:val="16"/>
          <w:szCs w:val="16"/>
        </w:rPr>
        <w:t>dimaksud</w:t>
      </w:r>
      <w:proofErr w:type="spellEnd"/>
      <w:r w:rsidRPr="00AA3115">
        <w:rPr>
          <w:rFonts w:ascii="Arial" w:hAnsi="Arial" w:cs="Arial"/>
          <w:sz w:val="16"/>
          <w:szCs w:val="16"/>
        </w:rPr>
        <w:t>.</w:t>
      </w:r>
    </w:p>
    <w:p w14:paraId="07E68E53" w14:textId="77777777" w:rsidR="00952ACE" w:rsidRPr="00AA3115" w:rsidRDefault="00952ACE" w:rsidP="00952ACE">
      <w:pPr>
        <w:numPr>
          <w:ilvl w:val="0"/>
          <w:numId w:val="8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berjanji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sz w:val="16"/>
          <w:szCs w:val="16"/>
        </w:rPr>
        <w:t>bersedia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sz w:val="16"/>
          <w:szCs w:val="16"/>
        </w:rPr>
        <w:t>sanggup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untuk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memenuhi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kewajibannya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kepada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Pertama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antara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gramStart"/>
      <w:r w:rsidRPr="00AA3115">
        <w:rPr>
          <w:rFonts w:ascii="Arial" w:hAnsi="Arial" w:cs="Arial"/>
          <w:sz w:val="16"/>
          <w:szCs w:val="16"/>
        </w:rPr>
        <w:t>lain :</w:t>
      </w:r>
      <w:proofErr w:type="gramEnd"/>
      <w:r w:rsidRPr="00AA3115">
        <w:rPr>
          <w:rFonts w:ascii="Arial" w:hAnsi="Arial" w:cs="Arial"/>
          <w:sz w:val="16"/>
          <w:szCs w:val="16"/>
        </w:rPr>
        <w:t xml:space="preserve"> </w:t>
      </w:r>
    </w:p>
    <w:p w14:paraId="32EEC937" w14:textId="77777777" w:rsidR="00952ACE" w:rsidRPr="00AA3115" w:rsidRDefault="00952ACE" w:rsidP="00952ACE">
      <w:pPr>
        <w:numPr>
          <w:ilvl w:val="1"/>
          <w:numId w:val="8"/>
        </w:numPr>
        <w:tabs>
          <w:tab w:val="left" w:pos="180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Mematuhi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Perjanjian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Bersama (PKB) Perusahaan, </w:t>
      </w:r>
      <w:proofErr w:type="spellStart"/>
      <w:r w:rsidRPr="00AA3115">
        <w:rPr>
          <w:rFonts w:ascii="Arial" w:hAnsi="Arial" w:cs="Arial"/>
          <w:sz w:val="16"/>
          <w:szCs w:val="16"/>
        </w:rPr>
        <w:t>melaksanakan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segala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aturan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serta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semua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Instruksi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AA3115">
        <w:rPr>
          <w:rFonts w:ascii="Arial" w:hAnsi="Arial" w:cs="Arial"/>
          <w:sz w:val="16"/>
          <w:szCs w:val="16"/>
        </w:rPr>
        <w:t>berlaku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di Perusahaan,</w:t>
      </w:r>
    </w:p>
    <w:p w14:paraId="0DAA0C44" w14:textId="77777777" w:rsidR="00952ACE" w:rsidRDefault="00952ACE" w:rsidP="00952ACE">
      <w:pPr>
        <w:numPr>
          <w:ilvl w:val="1"/>
          <w:numId w:val="8"/>
        </w:numPr>
        <w:tabs>
          <w:tab w:val="left" w:pos="180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Menjalankan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seluruh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tugas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AA3115">
        <w:rPr>
          <w:rFonts w:ascii="Arial" w:hAnsi="Arial" w:cs="Arial"/>
          <w:sz w:val="16"/>
          <w:szCs w:val="16"/>
        </w:rPr>
        <w:t>diberikan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oleh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Pertama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dengan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cara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sebaik-baiknya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sehingga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dapat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menghasilkan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kualitas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pekerjaan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AA3115">
        <w:rPr>
          <w:rFonts w:ascii="Arial" w:hAnsi="Arial" w:cs="Arial"/>
          <w:sz w:val="16"/>
          <w:szCs w:val="16"/>
        </w:rPr>
        <w:t>baik</w:t>
      </w:r>
      <w:proofErr w:type="spellEnd"/>
      <w:r w:rsidRPr="00AA3115">
        <w:rPr>
          <w:rFonts w:ascii="Arial" w:hAnsi="Arial" w:cs="Arial"/>
          <w:sz w:val="16"/>
          <w:szCs w:val="16"/>
        </w:rPr>
        <w:t>.</w:t>
      </w:r>
    </w:p>
    <w:p w14:paraId="4FA5328B" w14:textId="77777777" w:rsidR="00952ACE" w:rsidRPr="00AA3115" w:rsidRDefault="00952ACE" w:rsidP="00952ACE">
      <w:pPr>
        <w:numPr>
          <w:ilvl w:val="1"/>
          <w:numId w:val="8"/>
        </w:numPr>
        <w:tabs>
          <w:tab w:val="left" w:pos="1800"/>
        </w:tabs>
        <w:jc w:val="both"/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16"/>
          <w:szCs w:val="16"/>
        </w:rPr>
        <w:t>Melaporkan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pekerjaan</w:t>
      </w:r>
      <w:proofErr w:type="spellEnd"/>
      <w:r>
        <w:rPr>
          <w:rFonts w:ascii="Arial" w:hAnsi="Arial" w:cs="Arial"/>
          <w:sz w:val="16"/>
          <w:szCs w:val="16"/>
        </w:rPr>
        <w:t xml:space="preserve"> dan </w:t>
      </w:r>
      <w:proofErr w:type="spellStart"/>
      <w:r>
        <w:rPr>
          <w:rFonts w:ascii="Arial" w:hAnsi="Arial" w:cs="Arial"/>
          <w:sz w:val="16"/>
          <w:szCs w:val="16"/>
        </w:rPr>
        <w:t>hasil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pekerjaan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kepada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pimpinan</w:t>
      </w:r>
      <w:proofErr w:type="spellEnd"/>
      <w:r>
        <w:rPr>
          <w:rFonts w:ascii="Arial" w:hAnsi="Arial" w:cs="Arial"/>
          <w:sz w:val="16"/>
          <w:szCs w:val="16"/>
        </w:rPr>
        <w:t>.</w:t>
      </w:r>
    </w:p>
    <w:p w14:paraId="0F90CDEC" w14:textId="77777777" w:rsidR="00952ACE" w:rsidRPr="00AA3115" w:rsidRDefault="00952ACE" w:rsidP="00952ACE">
      <w:pPr>
        <w:numPr>
          <w:ilvl w:val="1"/>
          <w:numId w:val="8"/>
        </w:numPr>
        <w:tabs>
          <w:tab w:val="left" w:pos="180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Mengedepankan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kepuasan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pelanggan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baik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internal </w:t>
      </w:r>
      <w:proofErr w:type="spellStart"/>
      <w:r w:rsidRPr="00AA3115">
        <w:rPr>
          <w:rFonts w:ascii="Arial" w:hAnsi="Arial" w:cs="Arial"/>
          <w:sz w:val="16"/>
          <w:szCs w:val="16"/>
        </w:rPr>
        <w:t>maupun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eksternal</w:t>
      </w:r>
      <w:proofErr w:type="spellEnd"/>
    </w:p>
    <w:p w14:paraId="41389EE4" w14:textId="77777777" w:rsidR="00952ACE" w:rsidRPr="00AA3115" w:rsidRDefault="00952ACE" w:rsidP="00952ACE">
      <w:pPr>
        <w:jc w:val="both"/>
        <w:rPr>
          <w:rFonts w:ascii="Arial" w:hAnsi="Arial" w:cs="Arial"/>
          <w:sz w:val="16"/>
          <w:szCs w:val="16"/>
        </w:rPr>
      </w:pPr>
    </w:p>
    <w:p w14:paraId="34346799" w14:textId="77777777" w:rsidR="00952ACE" w:rsidRPr="00AA3115" w:rsidRDefault="00952ACE" w:rsidP="00952ACE">
      <w:pPr>
        <w:jc w:val="both"/>
        <w:rPr>
          <w:rFonts w:ascii="Arial" w:hAnsi="Arial" w:cs="Arial"/>
          <w:b/>
          <w:sz w:val="16"/>
          <w:szCs w:val="16"/>
        </w:rPr>
      </w:pPr>
      <w:r w:rsidRPr="00AA3115">
        <w:rPr>
          <w:rFonts w:ascii="Arial" w:hAnsi="Arial" w:cs="Arial"/>
          <w:b/>
          <w:sz w:val="16"/>
          <w:szCs w:val="16"/>
        </w:rPr>
        <w:t xml:space="preserve">Pasal </w:t>
      </w:r>
      <w:proofErr w:type="gramStart"/>
      <w:r w:rsidRPr="00AA3115">
        <w:rPr>
          <w:rFonts w:ascii="Arial" w:hAnsi="Arial" w:cs="Arial"/>
          <w:b/>
          <w:sz w:val="16"/>
          <w:szCs w:val="16"/>
        </w:rPr>
        <w:t>3 :</w:t>
      </w:r>
      <w:proofErr w:type="gramEnd"/>
      <w:r w:rsidRPr="00AA3115">
        <w:rPr>
          <w:rFonts w:ascii="Arial" w:hAnsi="Arial" w:cs="Arial"/>
          <w:b/>
          <w:sz w:val="16"/>
          <w:szCs w:val="16"/>
        </w:rPr>
        <w:t xml:space="preserve"> Hari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 xml:space="preserve">, Jam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 xml:space="preserve">, Waktu Istirahat dan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Lembur</w:t>
      </w:r>
      <w:proofErr w:type="spellEnd"/>
    </w:p>
    <w:p w14:paraId="59771918" w14:textId="77777777" w:rsidR="00952ACE" w:rsidRPr="00AA3115" w:rsidRDefault="00952ACE" w:rsidP="00952ACE">
      <w:pPr>
        <w:jc w:val="both"/>
        <w:rPr>
          <w:rFonts w:ascii="Arial" w:hAnsi="Arial" w:cs="Arial"/>
          <w:b/>
          <w:sz w:val="16"/>
          <w:szCs w:val="16"/>
        </w:rPr>
      </w:pPr>
    </w:p>
    <w:p w14:paraId="490A969E" w14:textId="77777777" w:rsidR="00952ACE" w:rsidRDefault="00952ACE" w:rsidP="00952ACE">
      <w:pPr>
        <w:numPr>
          <w:ilvl w:val="0"/>
          <w:numId w:val="9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r w:rsidRPr="00091FBA">
        <w:rPr>
          <w:rFonts w:ascii="Arial" w:hAnsi="Arial" w:cs="Arial"/>
          <w:sz w:val="16"/>
          <w:szCs w:val="16"/>
        </w:rPr>
        <w:t xml:space="preserve">Hari dan jam </w:t>
      </w:r>
      <w:proofErr w:type="spellStart"/>
      <w:r w:rsidRPr="00091FBA">
        <w:rPr>
          <w:rFonts w:ascii="Arial" w:hAnsi="Arial" w:cs="Arial"/>
          <w:sz w:val="16"/>
          <w:szCs w:val="16"/>
        </w:rPr>
        <w:t>kerja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serta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waktu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istirahat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bagi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Pihak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Kedua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adalah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sebagaimana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tercantum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dalam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P</w:t>
      </w:r>
      <w:r>
        <w:rPr>
          <w:rFonts w:ascii="Arial" w:hAnsi="Arial" w:cs="Arial"/>
          <w:sz w:val="16"/>
          <w:szCs w:val="16"/>
        </w:rPr>
        <w:t>erjanjian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K</w:t>
      </w:r>
      <w:r>
        <w:rPr>
          <w:rFonts w:ascii="Arial" w:hAnsi="Arial" w:cs="Arial"/>
          <w:sz w:val="16"/>
          <w:szCs w:val="16"/>
        </w:rPr>
        <w:t>erja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r w:rsidRPr="00091FBA">
        <w:rPr>
          <w:rFonts w:ascii="Arial" w:hAnsi="Arial" w:cs="Arial"/>
          <w:sz w:val="16"/>
          <w:szCs w:val="16"/>
        </w:rPr>
        <w:t>B</w:t>
      </w:r>
      <w:r>
        <w:rPr>
          <w:rFonts w:ascii="Arial" w:hAnsi="Arial" w:cs="Arial"/>
          <w:sz w:val="16"/>
          <w:szCs w:val="16"/>
        </w:rPr>
        <w:t>ersama.</w:t>
      </w:r>
      <w:r w:rsidRPr="00091FBA">
        <w:rPr>
          <w:rFonts w:ascii="Arial" w:hAnsi="Arial" w:cs="Arial"/>
          <w:sz w:val="16"/>
          <w:szCs w:val="16"/>
        </w:rPr>
        <w:t xml:space="preserve"> </w:t>
      </w:r>
    </w:p>
    <w:p w14:paraId="364110A1" w14:textId="77777777" w:rsidR="00952ACE" w:rsidRPr="00091FBA" w:rsidRDefault="00952ACE" w:rsidP="00952ACE">
      <w:pPr>
        <w:numPr>
          <w:ilvl w:val="0"/>
          <w:numId w:val="9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091FBA">
        <w:rPr>
          <w:rFonts w:ascii="Arial" w:hAnsi="Arial" w:cs="Arial"/>
          <w:sz w:val="16"/>
          <w:szCs w:val="16"/>
        </w:rPr>
        <w:t>Dikarenakan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sifat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pekerjaan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, dan </w:t>
      </w:r>
      <w:proofErr w:type="spellStart"/>
      <w:r w:rsidRPr="00091FBA">
        <w:rPr>
          <w:rFonts w:ascii="Arial" w:hAnsi="Arial" w:cs="Arial"/>
          <w:sz w:val="16"/>
          <w:szCs w:val="16"/>
        </w:rPr>
        <w:t>atau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jika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ada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pekerjaan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menumpuk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091FBA">
        <w:rPr>
          <w:rFonts w:ascii="Arial" w:hAnsi="Arial" w:cs="Arial"/>
          <w:sz w:val="16"/>
          <w:szCs w:val="16"/>
        </w:rPr>
        <w:t>harus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diselesaikan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segera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, dan </w:t>
      </w:r>
      <w:proofErr w:type="spellStart"/>
      <w:r w:rsidRPr="00091FBA">
        <w:rPr>
          <w:rFonts w:ascii="Arial" w:hAnsi="Arial" w:cs="Arial"/>
          <w:sz w:val="16"/>
          <w:szCs w:val="16"/>
        </w:rPr>
        <w:t>atau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karena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satu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dan lain </w:t>
      </w:r>
      <w:proofErr w:type="spellStart"/>
      <w:r w:rsidRPr="00091FBA">
        <w:rPr>
          <w:rFonts w:ascii="Arial" w:hAnsi="Arial" w:cs="Arial"/>
          <w:sz w:val="16"/>
          <w:szCs w:val="16"/>
        </w:rPr>
        <w:t>hal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tidak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termasuk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Force </w:t>
      </w:r>
      <w:proofErr w:type="spellStart"/>
      <w:r w:rsidRPr="00091FBA">
        <w:rPr>
          <w:rFonts w:ascii="Arial" w:hAnsi="Arial" w:cs="Arial"/>
          <w:sz w:val="16"/>
          <w:szCs w:val="16"/>
        </w:rPr>
        <w:t>Majeur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091FBA">
        <w:rPr>
          <w:rFonts w:ascii="Arial" w:hAnsi="Arial" w:cs="Arial"/>
          <w:sz w:val="16"/>
          <w:szCs w:val="16"/>
        </w:rPr>
        <w:t>maka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Pihak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Kedua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bersedia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bekerja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lembur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baik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sebelum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atau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sesudah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jam </w:t>
      </w:r>
      <w:proofErr w:type="spellStart"/>
      <w:r w:rsidRPr="00091FBA">
        <w:rPr>
          <w:rFonts w:ascii="Arial" w:hAnsi="Arial" w:cs="Arial"/>
          <w:sz w:val="16"/>
          <w:szCs w:val="16"/>
        </w:rPr>
        <w:t>kerja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, pada </w:t>
      </w:r>
      <w:proofErr w:type="spellStart"/>
      <w:r w:rsidRPr="00091FBA">
        <w:rPr>
          <w:rFonts w:ascii="Arial" w:hAnsi="Arial" w:cs="Arial"/>
          <w:sz w:val="16"/>
          <w:szCs w:val="16"/>
        </w:rPr>
        <w:t>hari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kerja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maupun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hari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istirahat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mingguan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atau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hari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libur</w:t>
      </w:r>
      <w:proofErr w:type="spellEnd"/>
      <w:r w:rsidRPr="00091F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91FBA">
        <w:rPr>
          <w:rFonts w:ascii="Arial" w:hAnsi="Arial" w:cs="Arial"/>
          <w:sz w:val="16"/>
          <w:szCs w:val="16"/>
        </w:rPr>
        <w:t>resmi</w:t>
      </w:r>
      <w:proofErr w:type="spellEnd"/>
      <w:r w:rsidRPr="00091FBA">
        <w:rPr>
          <w:rFonts w:ascii="Arial" w:hAnsi="Arial" w:cs="Arial"/>
          <w:sz w:val="16"/>
          <w:szCs w:val="16"/>
        </w:rPr>
        <w:t>.</w:t>
      </w:r>
    </w:p>
    <w:p w14:paraId="7927B32C" w14:textId="77777777" w:rsidR="00952ACE" w:rsidRPr="00AA3115" w:rsidRDefault="00952ACE" w:rsidP="00952ACE">
      <w:pPr>
        <w:jc w:val="both"/>
        <w:rPr>
          <w:rFonts w:ascii="Arial" w:hAnsi="Arial" w:cs="Arial"/>
          <w:sz w:val="16"/>
          <w:szCs w:val="16"/>
        </w:rPr>
      </w:pPr>
    </w:p>
    <w:p w14:paraId="03119227" w14:textId="77777777" w:rsidR="00952ACE" w:rsidRPr="00AA3115" w:rsidRDefault="00952ACE" w:rsidP="00952ACE">
      <w:pPr>
        <w:jc w:val="both"/>
        <w:rPr>
          <w:rFonts w:ascii="Arial" w:hAnsi="Arial" w:cs="Arial"/>
          <w:b/>
          <w:sz w:val="16"/>
          <w:szCs w:val="16"/>
        </w:rPr>
      </w:pPr>
      <w:r w:rsidRPr="00AA3115">
        <w:rPr>
          <w:rFonts w:ascii="Arial" w:hAnsi="Arial" w:cs="Arial"/>
          <w:b/>
          <w:sz w:val="16"/>
          <w:szCs w:val="16"/>
        </w:rPr>
        <w:t xml:space="preserve">Pasal </w:t>
      </w:r>
      <w:proofErr w:type="gramStart"/>
      <w:r w:rsidRPr="00AA3115">
        <w:rPr>
          <w:rFonts w:ascii="Arial" w:hAnsi="Arial" w:cs="Arial"/>
          <w:b/>
          <w:sz w:val="16"/>
          <w:szCs w:val="16"/>
        </w:rPr>
        <w:t>4 :</w:t>
      </w:r>
      <w:proofErr w:type="gramEnd"/>
      <w:r w:rsidRPr="00AA3115">
        <w:rPr>
          <w:rFonts w:ascii="Arial" w:hAnsi="Arial" w:cs="Arial"/>
          <w:b/>
          <w:sz w:val="16"/>
          <w:szCs w:val="16"/>
        </w:rPr>
        <w:t xml:space="preserve"> Upah</w:t>
      </w:r>
    </w:p>
    <w:p w14:paraId="54209CB0" w14:textId="77777777" w:rsidR="00952ACE" w:rsidRPr="00AA3115" w:rsidRDefault="00952ACE" w:rsidP="00952ACE">
      <w:pPr>
        <w:jc w:val="both"/>
        <w:rPr>
          <w:rFonts w:ascii="Arial" w:hAnsi="Arial" w:cs="Arial"/>
          <w:b/>
          <w:sz w:val="16"/>
          <w:szCs w:val="16"/>
        </w:rPr>
      </w:pPr>
    </w:p>
    <w:p w14:paraId="0227E077" w14:textId="77777777" w:rsidR="00952ACE" w:rsidRPr="002C61AE" w:rsidRDefault="00952ACE" w:rsidP="00952ACE">
      <w:pPr>
        <w:numPr>
          <w:ilvl w:val="0"/>
          <w:numId w:val="2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berhak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atas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upah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sesuai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dengan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struktur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gaji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E12C3">
        <w:rPr>
          <w:rFonts w:ascii="Arial" w:hAnsi="Arial" w:cs="Arial"/>
          <w:sz w:val="16"/>
          <w:szCs w:val="16"/>
        </w:rPr>
        <w:t>dengan</w:t>
      </w:r>
      <w:proofErr w:type="spellEnd"/>
      <w:r w:rsidRPr="00BE12C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E12C3">
        <w:rPr>
          <w:rFonts w:ascii="Arial" w:hAnsi="Arial" w:cs="Arial"/>
          <w:sz w:val="16"/>
          <w:szCs w:val="16"/>
        </w:rPr>
        <w:t>perincian</w:t>
      </w:r>
      <w:proofErr w:type="spellEnd"/>
      <w:r w:rsidRPr="00BE12C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E12C3">
        <w:rPr>
          <w:rFonts w:ascii="Arial" w:hAnsi="Arial" w:cs="Arial"/>
          <w:sz w:val="16"/>
          <w:szCs w:val="16"/>
        </w:rPr>
        <w:t>sebagai</w:t>
      </w:r>
      <w:proofErr w:type="spellEnd"/>
      <w:r w:rsidRPr="00BE12C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E12C3">
        <w:rPr>
          <w:rFonts w:ascii="Arial" w:hAnsi="Arial" w:cs="Arial"/>
          <w:sz w:val="16"/>
          <w:szCs w:val="16"/>
        </w:rPr>
        <w:t>berikut</w:t>
      </w:r>
      <w:proofErr w:type="spellEnd"/>
      <w:r w:rsidRPr="00BE12C3">
        <w:rPr>
          <w:rFonts w:ascii="Arial" w:hAnsi="Arial" w:cs="Arial"/>
          <w:sz w:val="16"/>
          <w:szCs w:val="16"/>
        </w:rPr>
        <w:t>:</w:t>
      </w:r>
    </w:p>
    <w:p w14:paraId="4EDAD526" w14:textId="77777777" w:rsidR="00952ACE" w:rsidRDefault="00952ACE" w:rsidP="00952ACE">
      <w:pPr>
        <w:numPr>
          <w:ilvl w:val="1"/>
          <w:numId w:val="10"/>
        </w:numPr>
        <w:jc w:val="both"/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16"/>
          <w:szCs w:val="16"/>
        </w:rPr>
        <w:t>Gaji</w:t>
      </w:r>
      <w:proofErr w:type="spellEnd"/>
      <w:r>
        <w:rPr>
          <w:rFonts w:ascii="Arial" w:hAnsi="Arial" w:cs="Arial"/>
          <w:sz w:val="16"/>
          <w:szCs w:val="16"/>
        </w:rPr>
        <w:t xml:space="preserve"> per </w:t>
      </w:r>
      <w:proofErr w:type="spellStart"/>
      <w:r>
        <w:rPr>
          <w:rFonts w:ascii="Arial" w:hAnsi="Arial" w:cs="Arial"/>
          <w:sz w:val="16"/>
          <w:szCs w:val="16"/>
        </w:rPr>
        <w:t>bulan</w:t>
      </w:r>
      <w:proofErr w:type="spellEnd"/>
      <w:r>
        <w:rPr>
          <w:rFonts w:ascii="Arial" w:hAnsi="Arial" w:cs="Arial"/>
          <w:sz w:val="16"/>
          <w:szCs w:val="16"/>
        </w:rPr>
        <w:t xml:space="preserve">, </w:t>
      </w:r>
      <w:proofErr w:type="spellStart"/>
      <w:r>
        <w:rPr>
          <w:rFonts w:ascii="Arial" w:hAnsi="Arial" w:cs="Arial"/>
          <w:sz w:val="16"/>
          <w:szCs w:val="16"/>
        </w:rPr>
        <w:t>terdiri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dari</w:t>
      </w:r>
      <w:proofErr w:type="spellEnd"/>
    </w:p>
    <w:p w14:paraId="3C2FFB2F" w14:textId="26A63C67" w:rsidR="00952ACE" w:rsidRPr="00F45840" w:rsidRDefault="00952ACE" w:rsidP="00952ACE">
      <w:pPr>
        <w:numPr>
          <w:ilvl w:val="0"/>
          <w:numId w:val="11"/>
        </w:num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Upah </w:t>
      </w:r>
      <w:proofErr w:type="spellStart"/>
      <w:r>
        <w:rPr>
          <w:rFonts w:ascii="Arial" w:hAnsi="Arial" w:cs="Arial"/>
          <w:sz w:val="16"/>
          <w:szCs w:val="16"/>
        </w:rPr>
        <w:t>Pokok</w:t>
      </w:r>
      <w:proofErr w:type="spellEnd"/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: </w:t>
      </w:r>
      <w:r w:rsidRPr="00F45840">
        <w:rPr>
          <w:rFonts w:ascii="Arial" w:hAnsi="Arial" w:cs="Arial"/>
          <w:sz w:val="16"/>
          <w:szCs w:val="16"/>
        </w:rPr>
        <w:t xml:space="preserve">Rp. </w:t>
      </w:r>
      <w:r w:rsidR="0040436E">
        <w:rPr>
          <w:rFonts w:ascii="Arial" w:hAnsi="Arial"/>
          <w:b/>
          <w:bCs/>
          <w:sz w:val="16"/>
          <w:szCs w:val="16"/>
        </w:rPr>
        <w:t>${salary</w:t>
      </w:r>
      <w:proofErr w:type="gramStart"/>
      <w:r w:rsidR="0040436E">
        <w:rPr>
          <w:rFonts w:ascii="Arial" w:hAnsi="Arial"/>
          <w:b/>
          <w:bCs/>
          <w:sz w:val="16"/>
          <w:szCs w:val="16"/>
        </w:rPr>
        <w:t>}</w:t>
      </w:r>
      <w:r w:rsidRPr="00F45840">
        <w:rPr>
          <w:rFonts w:ascii="Arial" w:hAnsi="Arial" w:cs="Arial"/>
          <w:sz w:val="16"/>
          <w:szCs w:val="16"/>
        </w:rPr>
        <w:t>,-</w:t>
      </w:r>
      <w:proofErr w:type="gramEnd"/>
    </w:p>
    <w:p w14:paraId="17C40588" w14:textId="77777777" w:rsidR="00952ACE" w:rsidRDefault="00952ACE" w:rsidP="00952ACE">
      <w:pPr>
        <w:numPr>
          <w:ilvl w:val="1"/>
          <w:numId w:val="10"/>
        </w:numPr>
        <w:jc w:val="both"/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16"/>
          <w:szCs w:val="16"/>
        </w:rPr>
        <w:t>Tunjangan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tidak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tetap</w:t>
      </w:r>
      <w:proofErr w:type="spellEnd"/>
      <w:r>
        <w:rPr>
          <w:rFonts w:ascii="Arial" w:hAnsi="Arial" w:cs="Arial"/>
          <w:sz w:val="16"/>
          <w:szCs w:val="16"/>
        </w:rPr>
        <w:t xml:space="preserve">, </w:t>
      </w:r>
      <w:proofErr w:type="spellStart"/>
      <w:r>
        <w:rPr>
          <w:rFonts w:ascii="Arial" w:hAnsi="Arial" w:cs="Arial"/>
          <w:sz w:val="16"/>
          <w:szCs w:val="16"/>
        </w:rPr>
        <w:t>terdiri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dari</w:t>
      </w:r>
      <w:proofErr w:type="spellEnd"/>
    </w:p>
    <w:p w14:paraId="5614E282" w14:textId="77777777" w:rsidR="00952ACE" w:rsidRDefault="00952ACE" w:rsidP="00952ACE">
      <w:pPr>
        <w:numPr>
          <w:ilvl w:val="0"/>
          <w:numId w:val="12"/>
        </w:numPr>
        <w:jc w:val="both"/>
        <w:rPr>
          <w:rFonts w:ascii="Arial" w:hAnsi="Arial" w:cs="Arial"/>
          <w:sz w:val="16"/>
          <w:szCs w:val="16"/>
        </w:rPr>
      </w:pPr>
      <w:proofErr w:type="spellStart"/>
      <w:r w:rsidRPr="001733D6">
        <w:rPr>
          <w:rFonts w:ascii="Arial" w:hAnsi="Arial" w:cs="Arial"/>
          <w:sz w:val="16"/>
          <w:szCs w:val="16"/>
        </w:rPr>
        <w:t>Tunjangan</w:t>
      </w:r>
      <w:proofErr w:type="spellEnd"/>
      <w:r w:rsidRPr="001733D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1733D6">
        <w:rPr>
          <w:rFonts w:ascii="Arial" w:hAnsi="Arial" w:cs="Arial"/>
          <w:sz w:val="16"/>
          <w:szCs w:val="16"/>
        </w:rPr>
        <w:t>Kehadiran</w:t>
      </w:r>
      <w:proofErr w:type="spellEnd"/>
      <w:r w:rsidRPr="001733D6">
        <w:rPr>
          <w:rFonts w:ascii="Arial" w:hAnsi="Arial" w:cs="Arial"/>
          <w:sz w:val="16"/>
          <w:szCs w:val="16"/>
        </w:rPr>
        <w:tab/>
        <w:t xml:space="preserve">: Rp.    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  <w:lang w:val="id-ID"/>
        </w:rPr>
        <w:t>75.000</w:t>
      </w:r>
      <w:r w:rsidRPr="001733D6">
        <w:rPr>
          <w:rFonts w:ascii="Arial" w:hAnsi="Arial" w:cs="Arial"/>
          <w:sz w:val="16"/>
          <w:szCs w:val="16"/>
        </w:rPr>
        <w:t xml:space="preserve"> .-  /</w:t>
      </w:r>
      <w:proofErr w:type="spellStart"/>
      <w:proofErr w:type="gramStart"/>
      <w:r w:rsidRPr="001733D6">
        <w:rPr>
          <w:rFonts w:ascii="Arial" w:hAnsi="Arial" w:cs="Arial"/>
          <w:sz w:val="16"/>
          <w:szCs w:val="16"/>
        </w:rPr>
        <w:t>bulan</w:t>
      </w:r>
      <w:proofErr w:type="spellEnd"/>
      <w:proofErr w:type="gramEnd"/>
      <w:r w:rsidRPr="001733D6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1733D6">
        <w:rPr>
          <w:rFonts w:ascii="Arial" w:hAnsi="Arial" w:cs="Arial"/>
          <w:sz w:val="16"/>
          <w:szCs w:val="16"/>
        </w:rPr>
        <w:t>jika</w:t>
      </w:r>
      <w:proofErr w:type="spellEnd"/>
      <w:r w:rsidRPr="001733D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1733D6">
        <w:rPr>
          <w:rFonts w:ascii="Arial" w:hAnsi="Arial" w:cs="Arial"/>
          <w:sz w:val="16"/>
          <w:szCs w:val="16"/>
        </w:rPr>
        <w:t>kehadiran</w:t>
      </w:r>
      <w:proofErr w:type="spellEnd"/>
      <w:r w:rsidRPr="001733D6">
        <w:rPr>
          <w:rFonts w:ascii="Arial" w:hAnsi="Arial" w:cs="Arial"/>
          <w:sz w:val="16"/>
          <w:szCs w:val="16"/>
        </w:rPr>
        <w:t xml:space="preserve"> 100%)</w:t>
      </w:r>
    </w:p>
    <w:p w14:paraId="7A428697" w14:textId="77777777" w:rsidR="00952ACE" w:rsidRPr="001733D6" w:rsidRDefault="00952ACE" w:rsidP="00952ACE">
      <w:pPr>
        <w:numPr>
          <w:ilvl w:val="0"/>
          <w:numId w:val="12"/>
        </w:numPr>
        <w:jc w:val="both"/>
        <w:rPr>
          <w:rFonts w:ascii="Arial" w:hAnsi="Arial" w:cs="Arial"/>
          <w:sz w:val="16"/>
          <w:szCs w:val="16"/>
        </w:rPr>
      </w:pPr>
      <w:proofErr w:type="spellStart"/>
      <w:r w:rsidRPr="001733D6">
        <w:rPr>
          <w:rFonts w:ascii="Arial" w:hAnsi="Arial" w:cs="Arial"/>
          <w:sz w:val="16"/>
          <w:szCs w:val="16"/>
        </w:rPr>
        <w:t>Tunjangan</w:t>
      </w:r>
      <w:proofErr w:type="spellEnd"/>
      <w:r w:rsidRPr="001733D6">
        <w:rPr>
          <w:rFonts w:ascii="Arial" w:hAnsi="Arial" w:cs="Arial"/>
          <w:sz w:val="16"/>
          <w:szCs w:val="16"/>
        </w:rPr>
        <w:t xml:space="preserve"> Shift </w:t>
      </w:r>
      <w:r>
        <w:rPr>
          <w:rFonts w:ascii="Arial" w:hAnsi="Arial" w:cs="Arial"/>
          <w:sz w:val="16"/>
          <w:szCs w:val="16"/>
        </w:rPr>
        <w:t>Malam</w:t>
      </w:r>
      <w:r w:rsidRPr="001733D6">
        <w:rPr>
          <w:rFonts w:ascii="Arial" w:hAnsi="Arial" w:cs="Arial"/>
          <w:sz w:val="16"/>
          <w:szCs w:val="16"/>
        </w:rPr>
        <w:tab/>
        <w:t xml:space="preserve">: Rp.     </w:t>
      </w:r>
      <w:r>
        <w:rPr>
          <w:rFonts w:ascii="Arial" w:hAnsi="Arial" w:cs="Arial"/>
          <w:sz w:val="16"/>
          <w:szCs w:val="16"/>
        </w:rPr>
        <w:t xml:space="preserve"> </w:t>
      </w:r>
      <w:r w:rsidRPr="001733D6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  <w:lang w:val="id-ID"/>
        </w:rPr>
        <w:t>8</w:t>
      </w:r>
      <w:r w:rsidRPr="00EC1DDF">
        <w:rPr>
          <w:rFonts w:ascii="Arial" w:hAnsi="Arial" w:cs="Arial"/>
          <w:sz w:val="16"/>
          <w:szCs w:val="16"/>
          <w:lang w:val="id-ID"/>
        </w:rPr>
        <w:t>.</w:t>
      </w:r>
      <w:r>
        <w:rPr>
          <w:rFonts w:ascii="Arial" w:hAnsi="Arial" w:cs="Arial"/>
          <w:sz w:val="16"/>
          <w:szCs w:val="16"/>
          <w:lang w:val="id-ID"/>
        </w:rPr>
        <w:t>0</w:t>
      </w:r>
      <w:r w:rsidRPr="00EC1DDF">
        <w:rPr>
          <w:rFonts w:ascii="Arial" w:hAnsi="Arial" w:cs="Arial"/>
          <w:sz w:val="16"/>
          <w:szCs w:val="16"/>
          <w:lang w:val="id-ID"/>
        </w:rPr>
        <w:t>00</w:t>
      </w:r>
      <w:r w:rsidRPr="001733D6">
        <w:rPr>
          <w:rFonts w:ascii="Arial" w:hAnsi="Arial" w:cs="Arial"/>
          <w:sz w:val="16"/>
          <w:szCs w:val="16"/>
        </w:rPr>
        <w:t>.-  /</w:t>
      </w:r>
      <w:proofErr w:type="spellStart"/>
      <w:proofErr w:type="gramStart"/>
      <w:r w:rsidRPr="001733D6">
        <w:rPr>
          <w:rFonts w:ascii="Arial" w:hAnsi="Arial" w:cs="Arial"/>
          <w:sz w:val="16"/>
          <w:szCs w:val="16"/>
        </w:rPr>
        <w:t>hari</w:t>
      </w:r>
      <w:proofErr w:type="spellEnd"/>
      <w:proofErr w:type="gramEnd"/>
      <w:r w:rsidRPr="001733D6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1733D6">
        <w:rPr>
          <w:rFonts w:ascii="Arial" w:hAnsi="Arial" w:cs="Arial"/>
          <w:sz w:val="16"/>
          <w:szCs w:val="16"/>
        </w:rPr>
        <w:t>jika</w:t>
      </w:r>
      <w:proofErr w:type="spellEnd"/>
      <w:r w:rsidRPr="001733D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1733D6">
        <w:rPr>
          <w:rFonts w:ascii="Arial" w:hAnsi="Arial" w:cs="Arial"/>
          <w:sz w:val="16"/>
          <w:szCs w:val="16"/>
        </w:rPr>
        <w:t>masuk</w:t>
      </w:r>
      <w:proofErr w:type="spellEnd"/>
      <w:r w:rsidRPr="001733D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1733D6">
        <w:rPr>
          <w:rFonts w:ascii="Arial" w:hAnsi="Arial" w:cs="Arial"/>
          <w:sz w:val="16"/>
          <w:szCs w:val="16"/>
        </w:rPr>
        <w:t>kerja</w:t>
      </w:r>
      <w:proofErr w:type="spellEnd"/>
      <w:r w:rsidRPr="001733D6">
        <w:rPr>
          <w:rFonts w:ascii="Arial" w:hAnsi="Arial" w:cs="Arial"/>
          <w:sz w:val="16"/>
          <w:szCs w:val="16"/>
        </w:rPr>
        <w:t xml:space="preserve"> shift </w:t>
      </w:r>
      <w:proofErr w:type="spellStart"/>
      <w:r>
        <w:rPr>
          <w:rFonts w:ascii="Arial" w:hAnsi="Arial" w:cs="Arial"/>
          <w:sz w:val="16"/>
          <w:szCs w:val="16"/>
        </w:rPr>
        <w:t>malam</w:t>
      </w:r>
      <w:proofErr w:type="spellEnd"/>
      <w:r w:rsidRPr="001733D6">
        <w:rPr>
          <w:rFonts w:ascii="Arial" w:hAnsi="Arial" w:cs="Arial"/>
          <w:sz w:val="16"/>
          <w:szCs w:val="16"/>
        </w:rPr>
        <w:t>)</w:t>
      </w:r>
    </w:p>
    <w:p w14:paraId="6532483D" w14:textId="77777777" w:rsidR="00952ACE" w:rsidRPr="001733D6" w:rsidRDefault="00952ACE" w:rsidP="00952ACE">
      <w:pPr>
        <w:numPr>
          <w:ilvl w:val="0"/>
          <w:numId w:val="12"/>
        </w:numPr>
        <w:jc w:val="both"/>
        <w:rPr>
          <w:rFonts w:ascii="Arial" w:hAnsi="Arial" w:cs="Arial"/>
          <w:sz w:val="16"/>
          <w:szCs w:val="16"/>
        </w:rPr>
      </w:pPr>
      <w:proofErr w:type="spellStart"/>
      <w:r w:rsidRPr="001733D6">
        <w:rPr>
          <w:rFonts w:ascii="Arial" w:hAnsi="Arial" w:cs="Arial"/>
          <w:sz w:val="16"/>
          <w:szCs w:val="16"/>
        </w:rPr>
        <w:t>Tunjangan</w:t>
      </w:r>
      <w:proofErr w:type="spellEnd"/>
      <w:r w:rsidRPr="001733D6">
        <w:rPr>
          <w:rFonts w:ascii="Arial" w:hAnsi="Arial" w:cs="Arial"/>
          <w:sz w:val="16"/>
          <w:szCs w:val="16"/>
        </w:rPr>
        <w:t xml:space="preserve"> Transport</w:t>
      </w:r>
      <w:r w:rsidRPr="001733D6">
        <w:rPr>
          <w:rFonts w:ascii="Arial" w:hAnsi="Arial" w:cs="Arial"/>
          <w:sz w:val="16"/>
          <w:szCs w:val="16"/>
        </w:rPr>
        <w:tab/>
        <w:t xml:space="preserve">: Rp.     </w:t>
      </w:r>
      <w:r>
        <w:rPr>
          <w:rFonts w:ascii="Arial" w:hAnsi="Arial" w:cs="Arial"/>
          <w:sz w:val="16"/>
          <w:szCs w:val="16"/>
          <w:lang w:val="id-ID"/>
        </w:rPr>
        <w:t>50</w:t>
      </w:r>
      <w:r w:rsidRPr="001733D6">
        <w:rPr>
          <w:rFonts w:ascii="Arial" w:hAnsi="Arial" w:cs="Arial"/>
          <w:sz w:val="16"/>
          <w:szCs w:val="16"/>
        </w:rPr>
        <w:t>.000 .-  /</w:t>
      </w:r>
      <w:proofErr w:type="spellStart"/>
      <w:proofErr w:type="gramStart"/>
      <w:r w:rsidRPr="001733D6">
        <w:rPr>
          <w:rFonts w:ascii="Arial" w:hAnsi="Arial" w:cs="Arial"/>
          <w:sz w:val="16"/>
          <w:szCs w:val="16"/>
        </w:rPr>
        <w:t>hari</w:t>
      </w:r>
      <w:proofErr w:type="spellEnd"/>
      <w:proofErr w:type="gramEnd"/>
      <w:r w:rsidRPr="001733D6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1733D6">
        <w:rPr>
          <w:rFonts w:ascii="Arial" w:hAnsi="Arial" w:cs="Arial"/>
          <w:sz w:val="16"/>
          <w:szCs w:val="16"/>
        </w:rPr>
        <w:t>jika</w:t>
      </w:r>
      <w:proofErr w:type="spellEnd"/>
      <w:r w:rsidRPr="001733D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1733D6">
        <w:rPr>
          <w:rFonts w:ascii="Arial" w:hAnsi="Arial" w:cs="Arial"/>
          <w:sz w:val="16"/>
          <w:szCs w:val="16"/>
        </w:rPr>
        <w:t>masuk</w:t>
      </w:r>
      <w:proofErr w:type="spellEnd"/>
      <w:r w:rsidRPr="001733D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1733D6">
        <w:rPr>
          <w:rFonts w:ascii="Arial" w:hAnsi="Arial" w:cs="Arial"/>
          <w:sz w:val="16"/>
          <w:szCs w:val="16"/>
        </w:rPr>
        <w:t>kerja</w:t>
      </w:r>
      <w:proofErr w:type="spellEnd"/>
      <w:r w:rsidRPr="001733D6">
        <w:rPr>
          <w:rFonts w:ascii="Arial" w:hAnsi="Arial" w:cs="Arial"/>
          <w:sz w:val="16"/>
          <w:szCs w:val="16"/>
        </w:rPr>
        <w:t>)</w:t>
      </w:r>
    </w:p>
    <w:p w14:paraId="550A2FE4" w14:textId="77777777" w:rsidR="00952ACE" w:rsidRDefault="00952ACE" w:rsidP="00952ACE">
      <w:pPr>
        <w:numPr>
          <w:ilvl w:val="0"/>
          <w:numId w:val="12"/>
        </w:numPr>
        <w:jc w:val="both"/>
        <w:rPr>
          <w:rFonts w:ascii="Arial" w:hAnsi="Arial" w:cs="Arial"/>
          <w:sz w:val="16"/>
          <w:szCs w:val="16"/>
        </w:rPr>
      </w:pPr>
      <w:r w:rsidRPr="001733D6">
        <w:rPr>
          <w:rFonts w:ascii="Arial" w:hAnsi="Arial" w:cs="Arial"/>
          <w:sz w:val="16"/>
          <w:szCs w:val="16"/>
        </w:rPr>
        <w:t>Makan</w:t>
      </w:r>
      <w:r w:rsidRPr="001733D6">
        <w:rPr>
          <w:rFonts w:ascii="Arial" w:hAnsi="Arial" w:cs="Arial"/>
          <w:sz w:val="16"/>
          <w:szCs w:val="16"/>
        </w:rPr>
        <w:tab/>
      </w:r>
      <w:r w:rsidRPr="001733D6">
        <w:rPr>
          <w:rFonts w:ascii="Arial" w:hAnsi="Arial" w:cs="Arial"/>
          <w:sz w:val="16"/>
          <w:szCs w:val="16"/>
        </w:rPr>
        <w:tab/>
        <w:t xml:space="preserve">: Rp.    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  <w:lang w:val="id-ID"/>
        </w:rPr>
        <w:t>17</w:t>
      </w:r>
      <w:r w:rsidRPr="001733D6">
        <w:rPr>
          <w:rFonts w:ascii="Arial" w:hAnsi="Arial" w:cs="Arial"/>
          <w:sz w:val="16"/>
          <w:szCs w:val="16"/>
        </w:rPr>
        <w:t>.000 .-  /</w:t>
      </w:r>
      <w:proofErr w:type="spellStart"/>
      <w:proofErr w:type="gramStart"/>
      <w:r w:rsidRPr="001733D6">
        <w:rPr>
          <w:rFonts w:ascii="Arial" w:hAnsi="Arial" w:cs="Arial"/>
          <w:sz w:val="16"/>
          <w:szCs w:val="16"/>
        </w:rPr>
        <w:t>hari</w:t>
      </w:r>
      <w:proofErr w:type="spellEnd"/>
      <w:proofErr w:type="gramEnd"/>
      <w:r w:rsidRPr="001733D6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1733D6">
        <w:rPr>
          <w:rFonts w:ascii="Arial" w:hAnsi="Arial" w:cs="Arial"/>
          <w:sz w:val="16"/>
          <w:szCs w:val="16"/>
        </w:rPr>
        <w:t>dalam</w:t>
      </w:r>
      <w:proofErr w:type="spellEnd"/>
      <w:r w:rsidRPr="001733D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1733D6">
        <w:rPr>
          <w:rFonts w:ascii="Arial" w:hAnsi="Arial" w:cs="Arial"/>
          <w:sz w:val="16"/>
          <w:szCs w:val="16"/>
        </w:rPr>
        <w:t>bentuk</w:t>
      </w:r>
      <w:proofErr w:type="spellEnd"/>
      <w:r w:rsidRPr="001733D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1733D6">
        <w:rPr>
          <w:rFonts w:ascii="Arial" w:hAnsi="Arial" w:cs="Arial"/>
          <w:sz w:val="16"/>
          <w:szCs w:val="16"/>
        </w:rPr>
        <w:t>makanan</w:t>
      </w:r>
      <w:proofErr w:type="spellEnd"/>
      <w:r>
        <w:rPr>
          <w:rFonts w:ascii="Arial" w:hAnsi="Arial" w:cs="Arial"/>
          <w:sz w:val="16"/>
          <w:szCs w:val="16"/>
        </w:rPr>
        <w:t>)</w:t>
      </w:r>
    </w:p>
    <w:p w14:paraId="02DC0E9B" w14:textId="77777777" w:rsidR="00952ACE" w:rsidRPr="00AA3115" w:rsidRDefault="00952ACE" w:rsidP="00952ACE">
      <w:pPr>
        <w:numPr>
          <w:ilvl w:val="0"/>
          <w:numId w:val="10"/>
        </w:numPr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Sesuai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dengan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periode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penggajian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sz w:val="16"/>
          <w:szCs w:val="16"/>
        </w:rPr>
        <w:t>upah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dihitung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dari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mulai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tanggal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21 </w:t>
      </w:r>
      <w:proofErr w:type="spellStart"/>
      <w:r w:rsidRPr="00AA3115">
        <w:rPr>
          <w:rFonts w:ascii="Arial" w:hAnsi="Arial" w:cs="Arial"/>
          <w:sz w:val="16"/>
          <w:szCs w:val="16"/>
        </w:rPr>
        <w:t>sampai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dengan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tanggal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20 </w:t>
      </w:r>
      <w:proofErr w:type="spellStart"/>
      <w:r w:rsidRPr="00AA3115">
        <w:rPr>
          <w:rFonts w:ascii="Arial" w:hAnsi="Arial" w:cs="Arial"/>
          <w:sz w:val="16"/>
          <w:szCs w:val="16"/>
        </w:rPr>
        <w:t>bulan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berikutnya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sz w:val="16"/>
          <w:szCs w:val="16"/>
        </w:rPr>
        <w:t>dibayarkan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oleh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Pertama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kepada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setiap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akhir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bulan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AA3115">
        <w:rPr>
          <w:rFonts w:ascii="Arial" w:hAnsi="Arial" w:cs="Arial"/>
          <w:sz w:val="16"/>
          <w:szCs w:val="16"/>
        </w:rPr>
        <w:t>tanggal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30/31</w:t>
      </w:r>
      <w:r w:rsidRPr="00AA3115">
        <w:rPr>
          <w:rFonts w:ascii="Arial" w:hAnsi="Arial" w:cs="Arial"/>
          <w:sz w:val="16"/>
          <w:szCs w:val="16"/>
        </w:rPr>
        <w:t>).</w:t>
      </w:r>
    </w:p>
    <w:p w14:paraId="4F28FC71" w14:textId="77777777" w:rsidR="00952ACE" w:rsidRPr="00AA3115" w:rsidRDefault="00952ACE" w:rsidP="00952ACE">
      <w:pPr>
        <w:jc w:val="both"/>
        <w:rPr>
          <w:rFonts w:ascii="Arial" w:hAnsi="Arial" w:cs="Arial"/>
          <w:sz w:val="16"/>
          <w:szCs w:val="16"/>
        </w:rPr>
      </w:pPr>
    </w:p>
    <w:p w14:paraId="7269545D" w14:textId="77777777" w:rsidR="00952ACE" w:rsidRPr="00AA3115" w:rsidRDefault="00952ACE" w:rsidP="00952ACE">
      <w:pPr>
        <w:jc w:val="both"/>
        <w:rPr>
          <w:rFonts w:ascii="Arial" w:hAnsi="Arial" w:cs="Arial"/>
          <w:b/>
          <w:sz w:val="16"/>
          <w:szCs w:val="16"/>
        </w:rPr>
      </w:pPr>
      <w:r w:rsidRPr="00AA3115">
        <w:rPr>
          <w:rFonts w:ascii="Arial" w:hAnsi="Arial" w:cs="Arial"/>
          <w:b/>
          <w:sz w:val="16"/>
          <w:szCs w:val="16"/>
        </w:rPr>
        <w:t xml:space="preserve">Pasal </w:t>
      </w:r>
      <w:proofErr w:type="gramStart"/>
      <w:r w:rsidRPr="00AA3115">
        <w:rPr>
          <w:rFonts w:ascii="Arial" w:hAnsi="Arial" w:cs="Arial"/>
          <w:b/>
          <w:sz w:val="16"/>
          <w:szCs w:val="16"/>
        </w:rPr>
        <w:t>5 :</w:t>
      </w:r>
      <w:proofErr w:type="gramEnd"/>
      <w:r w:rsidRPr="00AA3115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Kebijaksanaan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 xml:space="preserve"> Perusahaan (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Fasilitas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>)</w:t>
      </w:r>
    </w:p>
    <w:p w14:paraId="4DD67868" w14:textId="77777777" w:rsidR="00952ACE" w:rsidRPr="00AA3115" w:rsidRDefault="00952ACE" w:rsidP="00952ACE">
      <w:pPr>
        <w:jc w:val="both"/>
        <w:rPr>
          <w:rFonts w:ascii="Arial" w:hAnsi="Arial" w:cs="Arial"/>
          <w:b/>
          <w:sz w:val="16"/>
          <w:szCs w:val="16"/>
        </w:rPr>
      </w:pPr>
    </w:p>
    <w:p w14:paraId="37D61B1A" w14:textId="77777777" w:rsidR="00952ACE" w:rsidRPr="00AA3115" w:rsidRDefault="00952ACE" w:rsidP="00952ACE">
      <w:pPr>
        <w:numPr>
          <w:ilvl w:val="0"/>
          <w:numId w:val="3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Dengan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memperhatikan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kemampuan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Perusahaan dan guna </w:t>
      </w:r>
      <w:proofErr w:type="spellStart"/>
      <w:r w:rsidRPr="00AA3115">
        <w:rPr>
          <w:rFonts w:ascii="Arial" w:hAnsi="Arial" w:cs="Arial"/>
          <w:sz w:val="16"/>
          <w:szCs w:val="16"/>
        </w:rPr>
        <w:t>membantu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kesejahteraan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Pertama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memberikan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Kebijaksanaan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Perusahaan (</w:t>
      </w:r>
      <w:proofErr w:type="spellStart"/>
      <w:r w:rsidRPr="00AA3115">
        <w:rPr>
          <w:rFonts w:ascii="Arial" w:hAnsi="Arial" w:cs="Arial"/>
          <w:sz w:val="16"/>
          <w:szCs w:val="16"/>
        </w:rPr>
        <w:t>Fasilitas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) </w:t>
      </w:r>
      <w:proofErr w:type="spellStart"/>
      <w:r w:rsidRPr="00AA3115">
        <w:rPr>
          <w:rFonts w:ascii="Arial" w:hAnsi="Arial" w:cs="Arial"/>
          <w:sz w:val="16"/>
          <w:szCs w:val="16"/>
        </w:rPr>
        <w:t>bagi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AA3115">
        <w:rPr>
          <w:rFonts w:ascii="Arial" w:hAnsi="Arial" w:cs="Arial"/>
          <w:sz w:val="16"/>
          <w:szCs w:val="16"/>
        </w:rPr>
        <w:t>berupa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:</w:t>
      </w:r>
      <w:proofErr w:type="gramEnd"/>
    </w:p>
    <w:p w14:paraId="2BDA8ECF" w14:textId="77777777" w:rsidR="00952ACE" w:rsidRPr="00F30827" w:rsidRDefault="00952ACE" w:rsidP="00952ACE">
      <w:pPr>
        <w:numPr>
          <w:ilvl w:val="1"/>
          <w:numId w:val="3"/>
        </w:numPr>
        <w:tabs>
          <w:tab w:val="left" w:pos="180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F30827">
        <w:rPr>
          <w:rFonts w:ascii="Arial" w:hAnsi="Arial" w:cs="Arial"/>
          <w:sz w:val="16"/>
          <w:szCs w:val="16"/>
        </w:rPr>
        <w:t>Penyediaan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Makan di </w:t>
      </w:r>
      <w:proofErr w:type="spellStart"/>
      <w:r w:rsidRPr="00F30827">
        <w:rPr>
          <w:rFonts w:ascii="Arial" w:hAnsi="Arial" w:cs="Arial"/>
          <w:sz w:val="16"/>
          <w:szCs w:val="16"/>
        </w:rPr>
        <w:t>Kantin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Perusahaan </w:t>
      </w:r>
      <w:proofErr w:type="spellStart"/>
      <w:r w:rsidRPr="00F30827">
        <w:rPr>
          <w:rFonts w:ascii="Arial" w:hAnsi="Arial" w:cs="Arial"/>
          <w:sz w:val="16"/>
          <w:szCs w:val="16"/>
        </w:rPr>
        <w:t>jika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0827">
        <w:rPr>
          <w:rFonts w:ascii="Arial" w:hAnsi="Arial" w:cs="Arial"/>
          <w:sz w:val="16"/>
          <w:szCs w:val="16"/>
        </w:rPr>
        <w:t>Pekerja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0827">
        <w:rPr>
          <w:rFonts w:ascii="Arial" w:hAnsi="Arial" w:cs="Arial"/>
          <w:sz w:val="16"/>
          <w:szCs w:val="16"/>
        </w:rPr>
        <w:t>bekerja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pada </w:t>
      </w:r>
      <w:proofErr w:type="spellStart"/>
      <w:r w:rsidRPr="00F30827">
        <w:rPr>
          <w:rFonts w:ascii="Arial" w:hAnsi="Arial" w:cs="Arial"/>
          <w:sz w:val="16"/>
          <w:szCs w:val="16"/>
        </w:rPr>
        <w:t>hari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0827">
        <w:rPr>
          <w:rFonts w:ascii="Arial" w:hAnsi="Arial" w:cs="Arial"/>
          <w:sz w:val="16"/>
          <w:szCs w:val="16"/>
        </w:rPr>
        <w:t>kerja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dan jam </w:t>
      </w:r>
      <w:proofErr w:type="spellStart"/>
      <w:r w:rsidRPr="00F30827">
        <w:rPr>
          <w:rFonts w:ascii="Arial" w:hAnsi="Arial" w:cs="Arial"/>
          <w:sz w:val="16"/>
          <w:szCs w:val="16"/>
        </w:rPr>
        <w:t>kerja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F30827">
        <w:rPr>
          <w:rFonts w:ascii="Arial" w:hAnsi="Arial" w:cs="Arial"/>
          <w:sz w:val="16"/>
          <w:szCs w:val="16"/>
        </w:rPr>
        <w:t>telah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0827">
        <w:rPr>
          <w:rFonts w:ascii="Arial" w:hAnsi="Arial" w:cs="Arial"/>
          <w:sz w:val="16"/>
          <w:szCs w:val="16"/>
        </w:rPr>
        <w:t>ditentukan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. </w:t>
      </w:r>
      <w:proofErr w:type="spellStart"/>
      <w:r w:rsidRPr="00F30827">
        <w:rPr>
          <w:rFonts w:ascii="Arial" w:hAnsi="Arial" w:cs="Arial"/>
          <w:sz w:val="16"/>
          <w:szCs w:val="16"/>
        </w:rPr>
        <w:t>Penggunaan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0827">
        <w:rPr>
          <w:rFonts w:ascii="Arial" w:hAnsi="Arial" w:cs="Arial"/>
          <w:sz w:val="16"/>
          <w:szCs w:val="16"/>
        </w:rPr>
        <w:t>jasa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catering, </w:t>
      </w:r>
      <w:proofErr w:type="spellStart"/>
      <w:r w:rsidRPr="00F30827">
        <w:rPr>
          <w:rFonts w:ascii="Arial" w:hAnsi="Arial" w:cs="Arial"/>
          <w:sz w:val="16"/>
          <w:szCs w:val="16"/>
        </w:rPr>
        <w:t>biaya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0827">
        <w:rPr>
          <w:rFonts w:ascii="Arial" w:hAnsi="Arial" w:cs="Arial"/>
          <w:sz w:val="16"/>
          <w:szCs w:val="16"/>
        </w:rPr>
        <w:t>makan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per </w:t>
      </w:r>
      <w:proofErr w:type="spellStart"/>
      <w:r w:rsidRPr="00F30827">
        <w:rPr>
          <w:rFonts w:ascii="Arial" w:hAnsi="Arial" w:cs="Arial"/>
          <w:sz w:val="16"/>
          <w:szCs w:val="16"/>
        </w:rPr>
        <w:t>porsi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dan jam </w:t>
      </w:r>
      <w:proofErr w:type="spellStart"/>
      <w:r w:rsidRPr="00F30827">
        <w:rPr>
          <w:rFonts w:ascii="Arial" w:hAnsi="Arial" w:cs="Arial"/>
          <w:sz w:val="16"/>
          <w:szCs w:val="16"/>
        </w:rPr>
        <w:t>makan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0827">
        <w:rPr>
          <w:rFonts w:ascii="Arial" w:hAnsi="Arial" w:cs="Arial"/>
          <w:sz w:val="16"/>
          <w:szCs w:val="16"/>
        </w:rPr>
        <w:t>sepenuhnya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0827">
        <w:rPr>
          <w:rFonts w:ascii="Arial" w:hAnsi="Arial" w:cs="Arial"/>
          <w:sz w:val="16"/>
          <w:szCs w:val="16"/>
        </w:rPr>
        <w:t>diatur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F30827">
        <w:rPr>
          <w:rFonts w:ascii="Arial" w:hAnsi="Arial" w:cs="Arial"/>
          <w:sz w:val="16"/>
          <w:szCs w:val="16"/>
        </w:rPr>
        <w:t>ditentukan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oleh </w:t>
      </w:r>
      <w:proofErr w:type="spellStart"/>
      <w:r w:rsidRPr="00F30827">
        <w:rPr>
          <w:rFonts w:ascii="Arial" w:hAnsi="Arial" w:cs="Arial"/>
          <w:sz w:val="16"/>
          <w:szCs w:val="16"/>
        </w:rPr>
        <w:t>Pihak</w:t>
      </w:r>
      <w:proofErr w:type="spellEnd"/>
      <w:r w:rsidRPr="00F3082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30827">
        <w:rPr>
          <w:rFonts w:ascii="Arial" w:hAnsi="Arial" w:cs="Arial"/>
          <w:sz w:val="16"/>
          <w:szCs w:val="16"/>
        </w:rPr>
        <w:t>Pertama</w:t>
      </w:r>
      <w:proofErr w:type="spellEnd"/>
      <w:r w:rsidRPr="00F30827">
        <w:rPr>
          <w:rFonts w:ascii="Arial" w:hAnsi="Arial" w:cs="Arial"/>
          <w:sz w:val="16"/>
          <w:szCs w:val="16"/>
        </w:rPr>
        <w:t>.</w:t>
      </w:r>
    </w:p>
    <w:p w14:paraId="7AA57748" w14:textId="77777777" w:rsidR="00952ACE" w:rsidRDefault="00952ACE" w:rsidP="00952ACE">
      <w:pPr>
        <w:numPr>
          <w:ilvl w:val="1"/>
          <w:numId w:val="3"/>
        </w:numPr>
        <w:tabs>
          <w:tab w:val="left" w:pos="180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Penyediaan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Fasilitas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Pemeriksaan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Kesehatan dan </w:t>
      </w:r>
      <w:proofErr w:type="spellStart"/>
      <w:r w:rsidRPr="00AA3115">
        <w:rPr>
          <w:rFonts w:ascii="Arial" w:hAnsi="Arial" w:cs="Arial"/>
          <w:sz w:val="16"/>
          <w:szCs w:val="16"/>
        </w:rPr>
        <w:t>Pengobatan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dengan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tenaga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dokter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/ </w:t>
      </w:r>
      <w:proofErr w:type="spellStart"/>
      <w:r w:rsidRPr="00AA3115">
        <w:rPr>
          <w:rFonts w:ascii="Arial" w:hAnsi="Arial" w:cs="Arial"/>
          <w:sz w:val="16"/>
          <w:szCs w:val="16"/>
        </w:rPr>
        <w:t>tenaga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medis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di </w:t>
      </w:r>
      <w:proofErr w:type="spellStart"/>
      <w:r w:rsidRPr="00AA3115">
        <w:rPr>
          <w:rFonts w:ascii="Arial" w:hAnsi="Arial" w:cs="Arial"/>
          <w:sz w:val="16"/>
          <w:szCs w:val="16"/>
        </w:rPr>
        <w:t>Poliklinik</w:t>
      </w:r>
      <w:proofErr w:type="spellEnd"/>
      <w:r>
        <w:rPr>
          <w:rFonts w:ascii="Arial" w:hAnsi="Arial" w:cs="Arial"/>
          <w:sz w:val="16"/>
          <w:szCs w:val="16"/>
        </w:rPr>
        <w:t>/Rumah Sakit</w:t>
      </w:r>
      <w:r w:rsidRPr="00AA3115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AA3115">
        <w:rPr>
          <w:rFonts w:ascii="Arial" w:hAnsi="Arial" w:cs="Arial"/>
          <w:sz w:val="16"/>
          <w:szCs w:val="16"/>
        </w:rPr>
        <w:t>telah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ditunjuk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oleh Perusahaan, yang </w:t>
      </w:r>
      <w:proofErr w:type="spellStart"/>
      <w:r w:rsidRPr="00AA3115">
        <w:rPr>
          <w:rFonts w:ascii="Arial" w:hAnsi="Arial" w:cs="Arial"/>
          <w:sz w:val="16"/>
          <w:szCs w:val="16"/>
        </w:rPr>
        <w:t>dapat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digunakan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oleh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jika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sakit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. </w:t>
      </w:r>
      <w:proofErr w:type="spellStart"/>
      <w:r>
        <w:rPr>
          <w:rFonts w:ascii="Arial" w:hAnsi="Arial" w:cs="Arial"/>
          <w:sz w:val="16"/>
          <w:szCs w:val="16"/>
        </w:rPr>
        <w:t>Pihak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Kedua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bertanggung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jawab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penuh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terhadap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r w:rsidRPr="00887332">
        <w:rPr>
          <w:rFonts w:ascii="Arial" w:hAnsi="Arial" w:cs="Arial"/>
          <w:i/>
          <w:sz w:val="16"/>
          <w:szCs w:val="16"/>
        </w:rPr>
        <w:t>excess claim</w:t>
      </w:r>
      <w:r>
        <w:rPr>
          <w:rFonts w:ascii="Arial" w:hAnsi="Arial" w:cs="Arial"/>
          <w:i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yang </w:t>
      </w:r>
      <w:proofErr w:type="spellStart"/>
      <w:r>
        <w:rPr>
          <w:rFonts w:ascii="Arial" w:hAnsi="Arial" w:cs="Arial"/>
          <w:sz w:val="16"/>
          <w:szCs w:val="16"/>
        </w:rPr>
        <w:t>muncul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akibat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penggunaan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fasilitas</w:t>
      </w:r>
      <w:proofErr w:type="spellEnd"/>
      <w:r>
        <w:rPr>
          <w:rFonts w:ascii="Arial" w:hAnsi="Arial" w:cs="Arial"/>
          <w:sz w:val="16"/>
          <w:szCs w:val="16"/>
        </w:rPr>
        <w:t xml:space="preserve"> Kesehatan yang </w:t>
      </w:r>
      <w:proofErr w:type="spellStart"/>
      <w:r>
        <w:rPr>
          <w:rFonts w:ascii="Arial" w:hAnsi="Arial" w:cs="Arial"/>
          <w:sz w:val="16"/>
          <w:szCs w:val="16"/>
        </w:rPr>
        <w:t>telah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diberikan</w:t>
      </w:r>
      <w:proofErr w:type="spellEnd"/>
      <w:r>
        <w:rPr>
          <w:rFonts w:ascii="Arial" w:hAnsi="Arial" w:cs="Arial"/>
          <w:sz w:val="16"/>
          <w:szCs w:val="16"/>
        </w:rPr>
        <w:t xml:space="preserve"> oleh </w:t>
      </w:r>
      <w:proofErr w:type="spellStart"/>
      <w:r>
        <w:rPr>
          <w:rFonts w:ascii="Arial" w:hAnsi="Arial" w:cs="Arial"/>
          <w:sz w:val="16"/>
          <w:szCs w:val="16"/>
        </w:rPr>
        <w:t>Pihak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Pertama</w:t>
      </w:r>
      <w:proofErr w:type="spellEnd"/>
    </w:p>
    <w:p w14:paraId="38DE0E6D" w14:textId="77777777" w:rsidR="00952ACE" w:rsidRPr="00AA3115" w:rsidRDefault="00952ACE" w:rsidP="00952ACE">
      <w:pPr>
        <w:tabs>
          <w:tab w:val="left" w:pos="1800"/>
        </w:tabs>
        <w:ind w:left="1800"/>
        <w:jc w:val="both"/>
        <w:rPr>
          <w:rFonts w:ascii="Arial" w:hAnsi="Arial" w:cs="Arial"/>
          <w:sz w:val="16"/>
          <w:szCs w:val="16"/>
        </w:rPr>
      </w:pPr>
    </w:p>
    <w:p w14:paraId="39DC3C72" w14:textId="77777777" w:rsidR="00952ACE" w:rsidRDefault="00952ACE" w:rsidP="00952ACE">
      <w:pPr>
        <w:numPr>
          <w:ilvl w:val="0"/>
          <w:numId w:val="3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waj</w:t>
      </w:r>
      <w:r>
        <w:rPr>
          <w:rFonts w:ascii="Arial" w:hAnsi="Arial" w:cs="Arial"/>
          <w:sz w:val="16"/>
          <w:szCs w:val="16"/>
        </w:rPr>
        <w:t>ib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mematuhi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seluruh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ketentuan</w:t>
      </w:r>
      <w:proofErr w:type="spellEnd"/>
      <w:r>
        <w:rPr>
          <w:rFonts w:ascii="Arial" w:hAnsi="Arial" w:cs="Arial"/>
          <w:sz w:val="16"/>
          <w:szCs w:val="16"/>
        </w:rPr>
        <w:t xml:space="preserve"> /</w:t>
      </w:r>
      <w:proofErr w:type="spellStart"/>
      <w:r w:rsidRPr="00AA3115">
        <w:rPr>
          <w:rFonts w:ascii="Arial" w:hAnsi="Arial" w:cs="Arial"/>
          <w:sz w:val="16"/>
          <w:szCs w:val="16"/>
        </w:rPr>
        <w:t>peraturan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AA3115">
        <w:rPr>
          <w:rFonts w:ascii="Arial" w:hAnsi="Arial" w:cs="Arial"/>
          <w:sz w:val="16"/>
          <w:szCs w:val="16"/>
        </w:rPr>
        <w:t>dikeluarkan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oleh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Pertama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tentang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Penggunaan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Fasilitas</w:t>
      </w:r>
      <w:proofErr w:type="spellEnd"/>
      <w:r>
        <w:rPr>
          <w:rFonts w:ascii="Arial" w:hAnsi="Arial" w:cs="Arial"/>
          <w:sz w:val="16"/>
          <w:szCs w:val="16"/>
        </w:rPr>
        <w:t>.</w:t>
      </w:r>
      <w:r w:rsidRPr="00AA3115">
        <w:rPr>
          <w:rFonts w:ascii="Arial" w:hAnsi="Arial" w:cs="Arial"/>
          <w:sz w:val="16"/>
          <w:szCs w:val="16"/>
        </w:rPr>
        <w:t xml:space="preserve"> </w:t>
      </w:r>
    </w:p>
    <w:p w14:paraId="5107BAE1" w14:textId="77777777" w:rsidR="00952ACE" w:rsidRDefault="00952ACE" w:rsidP="00952ACE">
      <w:pPr>
        <w:jc w:val="both"/>
        <w:rPr>
          <w:rFonts w:ascii="Arial" w:hAnsi="Arial" w:cs="Arial"/>
          <w:sz w:val="16"/>
          <w:szCs w:val="16"/>
        </w:rPr>
      </w:pPr>
    </w:p>
    <w:p w14:paraId="30991EEF" w14:textId="77777777" w:rsidR="00952ACE" w:rsidRDefault="00952ACE" w:rsidP="00952ACE">
      <w:pPr>
        <w:jc w:val="both"/>
        <w:rPr>
          <w:rFonts w:ascii="Arial" w:hAnsi="Arial" w:cs="Arial"/>
          <w:sz w:val="16"/>
          <w:szCs w:val="16"/>
        </w:rPr>
      </w:pPr>
    </w:p>
    <w:p w14:paraId="7D447E74" w14:textId="77777777" w:rsidR="00952ACE" w:rsidRDefault="00952ACE" w:rsidP="00952ACE">
      <w:pPr>
        <w:jc w:val="both"/>
        <w:rPr>
          <w:rFonts w:ascii="Arial" w:hAnsi="Arial" w:cs="Arial"/>
          <w:b/>
          <w:sz w:val="16"/>
          <w:szCs w:val="16"/>
        </w:rPr>
      </w:pPr>
    </w:p>
    <w:p w14:paraId="47B41ADB" w14:textId="77777777" w:rsidR="00952ACE" w:rsidRDefault="00952ACE" w:rsidP="00952ACE">
      <w:pPr>
        <w:jc w:val="both"/>
        <w:rPr>
          <w:rFonts w:ascii="Arial" w:hAnsi="Arial" w:cs="Arial"/>
          <w:b/>
          <w:sz w:val="16"/>
          <w:szCs w:val="16"/>
        </w:rPr>
      </w:pPr>
    </w:p>
    <w:p w14:paraId="637720FE" w14:textId="77777777" w:rsidR="00952ACE" w:rsidRPr="00AA3115" w:rsidRDefault="00952ACE" w:rsidP="00952ACE">
      <w:pPr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lastRenderedPageBreak/>
        <w:t>P</w:t>
      </w:r>
      <w:r w:rsidRPr="00AA3115">
        <w:rPr>
          <w:rFonts w:ascii="Arial" w:hAnsi="Arial" w:cs="Arial"/>
          <w:b/>
          <w:sz w:val="16"/>
          <w:szCs w:val="16"/>
        </w:rPr>
        <w:t xml:space="preserve">asal </w:t>
      </w:r>
      <w:proofErr w:type="gramStart"/>
      <w:r w:rsidRPr="00AA3115">
        <w:rPr>
          <w:rFonts w:ascii="Arial" w:hAnsi="Arial" w:cs="Arial"/>
          <w:b/>
          <w:sz w:val="16"/>
          <w:szCs w:val="16"/>
        </w:rPr>
        <w:t>6 :</w:t>
      </w:r>
      <w:proofErr w:type="gramEnd"/>
      <w:r w:rsidRPr="00AA3115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Seragam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Kerja</w:t>
      </w:r>
      <w:proofErr w:type="spellEnd"/>
    </w:p>
    <w:p w14:paraId="6C399D84" w14:textId="77777777" w:rsidR="00952ACE" w:rsidRPr="00AA3115" w:rsidRDefault="00952ACE" w:rsidP="00952ACE">
      <w:pPr>
        <w:jc w:val="both"/>
        <w:rPr>
          <w:rFonts w:ascii="Arial" w:hAnsi="Arial" w:cs="Arial"/>
          <w:b/>
          <w:sz w:val="16"/>
          <w:szCs w:val="16"/>
        </w:rPr>
      </w:pPr>
    </w:p>
    <w:p w14:paraId="795CCAB5" w14:textId="77777777" w:rsidR="00952ACE" w:rsidRPr="00AA3115" w:rsidRDefault="00952ACE" w:rsidP="00952ACE">
      <w:pPr>
        <w:numPr>
          <w:ilvl w:val="0"/>
          <w:numId w:val="4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mengakui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bahwa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Seragam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AA3115">
        <w:rPr>
          <w:rFonts w:ascii="Arial" w:hAnsi="Arial" w:cs="Arial"/>
          <w:sz w:val="16"/>
          <w:szCs w:val="16"/>
        </w:rPr>
        <w:t>terdiri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dari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1 (</w:t>
      </w:r>
      <w:proofErr w:type="spellStart"/>
      <w:r w:rsidRPr="00AA3115">
        <w:rPr>
          <w:rFonts w:ascii="Arial" w:hAnsi="Arial" w:cs="Arial"/>
          <w:sz w:val="16"/>
          <w:szCs w:val="16"/>
        </w:rPr>
        <w:t>satu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) </w:t>
      </w:r>
      <w:proofErr w:type="spellStart"/>
      <w:r w:rsidRPr="00AA3115">
        <w:rPr>
          <w:rFonts w:ascii="Arial" w:hAnsi="Arial" w:cs="Arial"/>
          <w:sz w:val="16"/>
          <w:szCs w:val="16"/>
        </w:rPr>
        <w:t>buah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Topi, 2 (dua) </w:t>
      </w:r>
      <w:proofErr w:type="spellStart"/>
      <w:r w:rsidRPr="00AA3115">
        <w:rPr>
          <w:rFonts w:ascii="Arial" w:hAnsi="Arial" w:cs="Arial"/>
          <w:sz w:val="16"/>
          <w:szCs w:val="16"/>
        </w:rPr>
        <w:t>stell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Pakaian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Seragam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1 (</w:t>
      </w:r>
      <w:proofErr w:type="spellStart"/>
      <w:r w:rsidRPr="00AA3115">
        <w:rPr>
          <w:rFonts w:ascii="Arial" w:hAnsi="Arial" w:cs="Arial"/>
          <w:sz w:val="16"/>
          <w:szCs w:val="16"/>
        </w:rPr>
        <w:t>satu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) pasang </w:t>
      </w:r>
      <w:proofErr w:type="spellStart"/>
      <w:r w:rsidRPr="00AA3115">
        <w:rPr>
          <w:rFonts w:ascii="Arial" w:hAnsi="Arial" w:cs="Arial"/>
          <w:sz w:val="16"/>
          <w:szCs w:val="16"/>
        </w:rPr>
        <w:t>sepatu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adalah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b</w:t>
      </w:r>
      <w:r w:rsidRPr="00AA3115">
        <w:rPr>
          <w:rFonts w:ascii="Arial" w:hAnsi="Arial" w:cs="Arial"/>
          <w:sz w:val="16"/>
          <w:szCs w:val="16"/>
        </w:rPr>
        <w:t>arang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m</w:t>
      </w:r>
      <w:r w:rsidRPr="00AA3115">
        <w:rPr>
          <w:rFonts w:ascii="Arial" w:hAnsi="Arial" w:cs="Arial"/>
          <w:sz w:val="16"/>
          <w:szCs w:val="16"/>
        </w:rPr>
        <w:t>ilik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p</w:t>
      </w:r>
      <w:r w:rsidRPr="00AA3115">
        <w:rPr>
          <w:rFonts w:ascii="Arial" w:hAnsi="Arial" w:cs="Arial"/>
          <w:sz w:val="16"/>
          <w:szCs w:val="16"/>
        </w:rPr>
        <w:t>erusahaan</w:t>
      </w:r>
      <w:proofErr w:type="spellEnd"/>
      <w:r>
        <w:rPr>
          <w:rFonts w:ascii="Arial" w:hAnsi="Arial" w:cs="Arial"/>
          <w:sz w:val="16"/>
          <w:szCs w:val="16"/>
        </w:rPr>
        <w:t xml:space="preserve"> yang </w:t>
      </w:r>
      <w:proofErr w:type="spellStart"/>
      <w:r>
        <w:rPr>
          <w:rFonts w:ascii="Arial" w:hAnsi="Arial" w:cs="Arial"/>
          <w:sz w:val="16"/>
          <w:szCs w:val="16"/>
        </w:rPr>
        <w:t>wajib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dikembalikan</w:t>
      </w:r>
      <w:proofErr w:type="spellEnd"/>
      <w:r>
        <w:rPr>
          <w:rFonts w:ascii="Arial" w:hAnsi="Arial" w:cs="Arial"/>
          <w:sz w:val="16"/>
          <w:szCs w:val="16"/>
        </w:rPr>
        <w:t xml:space="preserve"> pada </w:t>
      </w:r>
      <w:proofErr w:type="spellStart"/>
      <w:r>
        <w:rPr>
          <w:rFonts w:ascii="Arial" w:hAnsi="Arial" w:cs="Arial"/>
          <w:sz w:val="16"/>
          <w:szCs w:val="16"/>
        </w:rPr>
        <w:t>saat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hubungan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kerja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berakhir</w:t>
      </w:r>
      <w:proofErr w:type="spellEnd"/>
      <w:r>
        <w:rPr>
          <w:rFonts w:ascii="Arial" w:hAnsi="Arial" w:cs="Arial"/>
          <w:sz w:val="16"/>
          <w:szCs w:val="16"/>
        </w:rPr>
        <w:t>.</w:t>
      </w:r>
    </w:p>
    <w:p w14:paraId="77D98866" w14:textId="77777777" w:rsidR="00952ACE" w:rsidRPr="00AA3115" w:rsidRDefault="00952ACE" w:rsidP="00952ACE">
      <w:pPr>
        <w:numPr>
          <w:ilvl w:val="0"/>
          <w:numId w:val="4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Pertama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meminjamkan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Seragam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dimaksud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kepada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untuk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digunakan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oleh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selama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masuk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>.</w:t>
      </w:r>
    </w:p>
    <w:p w14:paraId="6F529AA0" w14:textId="77777777" w:rsidR="00952ACE" w:rsidRPr="00AA3115" w:rsidRDefault="00952ACE" w:rsidP="00952ACE">
      <w:pPr>
        <w:numPr>
          <w:ilvl w:val="0"/>
          <w:numId w:val="4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r w:rsidRPr="00AA3115">
        <w:rPr>
          <w:rFonts w:ascii="Arial" w:hAnsi="Arial" w:cs="Arial"/>
          <w:sz w:val="16"/>
          <w:szCs w:val="16"/>
        </w:rPr>
        <w:t xml:space="preserve">Dalam </w:t>
      </w:r>
      <w:proofErr w:type="spellStart"/>
      <w:r w:rsidRPr="00AA3115">
        <w:rPr>
          <w:rFonts w:ascii="Arial" w:hAnsi="Arial" w:cs="Arial"/>
          <w:sz w:val="16"/>
          <w:szCs w:val="16"/>
        </w:rPr>
        <w:t>hal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hilangnya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sebagian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atau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seluruh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Seragam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dimaksud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bersedia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sz w:val="16"/>
          <w:szCs w:val="16"/>
        </w:rPr>
        <w:t>sanggup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membayar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ganti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rugi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kepada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Pertama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AA3115">
        <w:rPr>
          <w:rFonts w:ascii="Arial" w:hAnsi="Arial" w:cs="Arial"/>
          <w:sz w:val="16"/>
          <w:szCs w:val="16"/>
        </w:rPr>
        <w:t>besarnya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ditentukan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oleh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Pertama</w:t>
      </w:r>
      <w:proofErr w:type="spellEnd"/>
      <w:r w:rsidRPr="00AA3115">
        <w:rPr>
          <w:rFonts w:ascii="Arial" w:hAnsi="Arial" w:cs="Arial"/>
          <w:sz w:val="16"/>
          <w:szCs w:val="16"/>
        </w:rPr>
        <w:t>.</w:t>
      </w:r>
    </w:p>
    <w:p w14:paraId="4F02E9C7" w14:textId="77777777" w:rsidR="00952ACE" w:rsidRPr="00AA3115" w:rsidRDefault="00952ACE" w:rsidP="00952ACE">
      <w:pPr>
        <w:jc w:val="both"/>
        <w:rPr>
          <w:rFonts w:ascii="Arial" w:hAnsi="Arial" w:cs="Arial"/>
          <w:sz w:val="16"/>
          <w:szCs w:val="16"/>
        </w:rPr>
      </w:pPr>
    </w:p>
    <w:p w14:paraId="3DCF68A9" w14:textId="77777777" w:rsidR="00952ACE" w:rsidRPr="00AA3115" w:rsidRDefault="00952ACE" w:rsidP="00952ACE">
      <w:pPr>
        <w:jc w:val="both"/>
        <w:rPr>
          <w:rFonts w:ascii="Arial" w:hAnsi="Arial" w:cs="Arial"/>
          <w:b/>
          <w:sz w:val="16"/>
          <w:szCs w:val="16"/>
        </w:rPr>
      </w:pPr>
      <w:r w:rsidRPr="00AA3115">
        <w:rPr>
          <w:rFonts w:ascii="Arial" w:hAnsi="Arial" w:cs="Arial"/>
          <w:b/>
          <w:sz w:val="16"/>
          <w:szCs w:val="16"/>
        </w:rPr>
        <w:t xml:space="preserve">Pasal </w:t>
      </w:r>
      <w:proofErr w:type="gramStart"/>
      <w:r w:rsidRPr="00AA3115">
        <w:rPr>
          <w:rFonts w:ascii="Arial" w:hAnsi="Arial" w:cs="Arial"/>
          <w:b/>
          <w:sz w:val="16"/>
          <w:szCs w:val="16"/>
        </w:rPr>
        <w:t>7 :</w:t>
      </w:r>
      <w:proofErr w:type="gramEnd"/>
      <w:r w:rsidRPr="00AA3115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Tertib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Disiplin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Sanksi</w:t>
      </w:r>
      <w:proofErr w:type="spellEnd"/>
    </w:p>
    <w:p w14:paraId="58EEEE6A" w14:textId="77777777" w:rsidR="00952ACE" w:rsidRPr="00AA3115" w:rsidRDefault="00952ACE" w:rsidP="00952ACE">
      <w:pPr>
        <w:jc w:val="both"/>
        <w:rPr>
          <w:rFonts w:ascii="Arial" w:hAnsi="Arial" w:cs="Arial"/>
          <w:b/>
          <w:sz w:val="16"/>
          <w:szCs w:val="16"/>
        </w:rPr>
      </w:pPr>
    </w:p>
    <w:p w14:paraId="613D3C3C" w14:textId="77777777" w:rsidR="00952ACE" w:rsidRPr="00AA3115" w:rsidRDefault="00952ACE" w:rsidP="00952ACE">
      <w:pPr>
        <w:numPr>
          <w:ilvl w:val="0"/>
          <w:numId w:val="5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Selama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di Perusahaan,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berjanji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sz w:val="16"/>
          <w:szCs w:val="16"/>
        </w:rPr>
        <w:t>bersedia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sz w:val="16"/>
          <w:szCs w:val="16"/>
        </w:rPr>
        <w:t>sanggup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untuk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senantiasa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dengan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sungguh-sungguh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sz w:val="16"/>
          <w:szCs w:val="16"/>
        </w:rPr>
        <w:t>mematuhi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Perjanjian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Bersama, </w:t>
      </w:r>
      <w:proofErr w:type="spellStart"/>
      <w:r w:rsidRPr="00AA3115">
        <w:rPr>
          <w:rFonts w:ascii="Arial" w:hAnsi="Arial" w:cs="Arial"/>
          <w:sz w:val="16"/>
          <w:szCs w:val="16"/>
        </w:rPr>
        <w:t>Peraturan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Perusahaan, Instruksi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sz w:val="16"/>
          <w:szCs w:val="16"/>
        </w:rPr>
        <w:t>Perintah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dari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Atasan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serta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pengumuman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resmi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dari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Perusahaan.</w:t>
      </w:r>
    </w:p>
    <w:p w14:paraId="053CC0F0" w14:textId="77777777" w:rsidR="00952ACE" w:rsidRDefault="00952ACE" w:rsidP="00952ACE">
      <w:pPr>
        <w:numPr>
          <w:ilvl w:val="0"/>
          <w:numId w:val="5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Bahwa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guna </w:t>
      </w:r>
      <w:proofErr w:type="spellStart"/>
      <w:r w:rsidRPr="00AA3115">
        <w:rPr>
          <w:rFonts w:ascii="Arial" w:hAnsi="Arial" w:cs="Arial"/>
          <w:sz w:val="16"/>
          <w:szCs w:val="16"/>
        </w:rPr>
        <w:t>menjaga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keselamatan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sz w:val="16"/>
          <w:szCs w:val="16"/>
        </w:rPr>
        <w:t>selama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jam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berlangsung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wajib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menggunakan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/ </w:t>
      </w:r>
      <w:proofErr w:type="spellStart"/>
      <w:r w:rsidRPr="00AA3115">
        <w:rPr>
          <w:rFonts w:ascii="Arial" w:hAnsi="Arial" w:cs="Arial"/>
          <w:sz w:val="16"/>
          <w:szCs w:val="16"/>
        </w:rPr>
        <w:t>mengenakan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Seragam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serta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alat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keselamatan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lain yang </w:t>
      </w:r>
      <w:proofErr w:type="spellStart"/>
      <w:r w:rsidRPr="00AA3115">
        <w:rPr>
          <w:rFonts w:ascii="Arial" w:hAnsi="Arial" w:cs="Arial"/>
          <w:sz w:val="16"/>
          <w:szCs w:val="16"/>
        </w:rPr>
        <w:t>diberikan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oleh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Pertama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sz w:val="16"/>
          <w:szCs w:val="16"/>
        </w:rPr>
        <w:t>serta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tidak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dibenarkan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memakai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aksesoris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tambahan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AA3115">
        <w:rPr>
          <w:rFonts w:ascii="Arial" w:hAnsi="Arial" w:cs="Arial"/>
          <w:sz w:val="16"/>
          <w:szCs w:val="16"/>
        </w:rPr>
        <w:t>dapat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mengganggu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aktifitas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sz w:val="16"/>
          <w:szCs w:val="16"/>
        </w:rPr>
        <w:t>keselamatan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>.</w:t>
      </w:r>
    </w:p>
    <w:p w14:paraId="06C26353" w14:textId="77777777" w:rsidR="00952ACE" w:rsidRPr="00AA3115" w:rsidRDefault="00952ACE" w:rsidP="00952ACE">
      <w:pPr>
        <w:numPr>
          <w:ilvl w:val="0"/>
          <w:numId w:val="5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16"/>
          <w:szCs w:val="16"/>
        </w:rPr>
        <w:t>Pihak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Kedua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diwajibkan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untuk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selalu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menjaga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kerahasiaan</w:t>
      </w:r>
      <w:proofErr w:type="spellEnd"/>
      <w:r>
        <w:rPr>
          <w:rFonts w:ascii="Arial" w:hAnsi="Arial" w:cs="Arial"/>
          <w:sz w:val="16"/>
          <w:szCs w:val="16"/>
        </w:rPr>
        <w:t xml:space="preserve"> Perusahaan dan </w:t>
      </w:r>
      <w:proofErr w:type="spellStart"/>
      <w:r>
        <w:rPr>
          <w:rFonts w:ascii="Arial" w:hAnsi="Arial" w:cs="Arial"/>
          <w:sz w:val="16"/>
          <w:szCs w:val="16"/>
        </w:rPr>
        <w:t>mencegah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pengungkapan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tidak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resmi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segala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informasi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milik</w:t>
      </w:r>
      <w:proofErr w:type="spellEnd"/>
      <w:r>
        <w:rPr>
          <w:rFonts w:ascii="Arial" w:hAnsi="Arial" w:cs="Arial"/>
          <w:sz w:val="16"/>
          <w:szCs w:val="16"/>
        </w:rPr>
        <w:t xml:space="preserve"> Perusahaan.</w:t>
      </w:r>
    </w:p>
    <w:p w14:paraId="6A691A1A" w14:textId="77777777" w:rsidR="00952ACE" w:rsidRPr="00AA3115" w:rsidRDefault="00952ACE" w:rsidP="00952ACE">
      <w:pPr>
        <w:numPr>
          <w:ilvl w:val="0"/>
          <w:numId w:val="5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Pertama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berhak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untuk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memberikan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sanksi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Surat </w:t>
      </w:r>
      <w:proofErr w:type="spellStart"/>
      <w:r w:rsidRPr="00AA3115">
        <w:rPr>
          <w:rFonts w:ascii="Arial" w:hAnsi="Arial" w:cs="Arial"/>
          <w:sz w:val="16"/>
          <w:szCs w:val="16"/>
        </w:rPr>
        <w:t>Peringatan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sz w:val="16"/>
          <w:szCs w:val="16"/>
        </w:rPr>
        <w:t>atau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melakukan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Pemutusan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Hubungan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terhadap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sebagaimana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bersedia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menerima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Sanksi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dimaksud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sz w:val="16"/>
          <w:szCs w:val="16"/>
        </w:rPr>
        <w:t>jika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ternyata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melanggar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sebagian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atau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seluruh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isi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Perjanjian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ini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sz w:val="16"/>
          <w:szCs w:val="16"/>
        </w:rPr>
        <w:t>melanggar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Perjanjian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Kerja</w:t>
      </w:r>
      <w:proofErr w:type="spellEnd"/>
      <w:r>
        <w:rPr>
          <w:rFonts w:ascii="Arial" w:hAnsi="Arial" w:cs="Arial"/>
          <w:sz w:val="16"/>
          <w:szCs w:val="16"/>
        </w:rPr>
        <w:t xml:space="preserve"> Bersama,</w:t>
      </w:r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maupun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aturan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lain yang </w:t>
      </w:r>
      <w:proofErr w:type="spellStart"/>
      <w:r w:rsidRPr="00AA3115">
        <w:rPr>
          <w:rFonts w:ascii="Arial" w:hAnsi="Arial" w:cs="Arial"/>
          <w:sz w:val="16"/>
          <w:szCs w:val="16"/>
        </w:rPr>
        <w:t>berlaku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di Perusahaan.</w:t>
      </w:r>
    </w:p>
    <w:p w14:paraId="5D1B4510" w14:textId="77777777" w:rsidR="00952ACE" w:rsidRPr="00AA3115" w:rsidRDefault="00952ACE" w:rsidP="00952ACE">
      <w:pPr>
        <w:jc w:val="both"/>
        <w:rPr>
          <w:rFonts w:ascii="Arial" w:hAnsi="Arial" w:cs="Arial"/>
          <w:sz w:val="16"/>
          <w:szCs w:val="16"/>
        </w:rPr>
      </w:pPr>
    </w:p>
    <w:p w14:paraId="7A356D0C" w14:textId="77777777" w:rsidR="00952ACE" w:rsidRPr="00AA3115" w:rsidRDefault="00952ACE" w:rsidP="00952ACE">
      <w:pPr>
        <w:jc w:val="both"/>
        <w:rPr>
          <w:rFonts w:ascii="Arial" w:hAnsi="Arial" w:cs="Arial"/>
          <w:b/>
          <w:sz w:val="16"/>
          <w:szCs w:val="16"/>
        </w:rPr>
      </w:pPr>
      <w:r w:rsidRPr="00AA3115">
        <w:rPr>
          <w:rFonts w:ascii="Arial" w:hAnsi="Arial" w:cs="Arial"/>
          <w:b/>
          <w:sz w:val="16"/>
          <w:szCs w:val="16"/>
        </w:rPr>
        <w:t xml:space="preserve">Pasal </w:t>
      </w:r>
      <w:proofErr w:type="gramStart"/>
      <w:r w:rsidRPr="00AA3115">
        <w:rPr>
          <w:rFonts w:ascii="Arial" w:hAnsi="Arial" w:cs="Arial"/>
          <w:b/>
          <w:sz w:val="16"/>
          <w:szCs w:val="16"/>
        </w:rPr>
        <w:t>8 :</w:t>
      </w:r>
      <w:proofErr w:type="gramEnd"/>
      <w:r w:rsidRPr="00AA3115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Berakhir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>/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Putusnya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Hubungan</w:t>
      </w:r>
      <w:proofErr w:type="spellEnd"/>
      <w:r w:rsidRPr="00AA3115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b/>
          <w:sz w:val="16"/>
          <w:szCs w:val="16"/>
        </w:rPr>
        <w:t>Kerja</w:t>
      </w:r>
      <w:proofErr w:type="spellEnd"/>
    </w:p>
    <w:p w14:paraId="6EA55753" w14:textId="77777777" w:rsidR="00952ACE" w:rsidRPr="00AA3115" w:rsidRDefault="00952ACE" w:rsidP="00952ACE">
      <w:pPr>
        <w:jc w:val="both"/>
        <w:rPr>
          <w:rFonts w:ascii="Arial" w:hAnsi="Arial" w:cs="Arial"/>
          <w:b/>
          <w:sz w:val="16"/>
          <w:szCs w:val="16"/>
        </w:rPr>
      </w:pPr>
    </w:p>
    <w:p w14:paraId="5813EFA1" w14:textId="77777777" w:rsidR="00952ACE" w:rsidRPr="00AA3115" w:rsidRDefault="00952ACE" w:rsidP="00952ACE">
      <w:pPr>
        <w:numPr>
          <w:ilvl w:val="0"/>
          <w:numId w:val="1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Hubungan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antara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belah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berakhir</w:t>
      </w:r>
      <w:proofErr w:type="spellEnd"/>
      <w:r w:rsidRPr="00AA3115">
        <w:rPr>
          <w:rFonts w:ascii="Arial" w:hAnsi="Arial" w:cs="Arial"/>
          <w:sz w:val="16"/>
          <w:szCs w:val="16"/>
        </w:rPr>
        <w:t>/</w:t>
      </w:r>
      <w:proofErr w:type="spellStart"/>
      <w:r w:rsidRPr="00AA3115">
        <w:rPr>
          <w:rFonts w:ascii="Arial" w:hAnsi="Arial" w:cs="Arial"/>
          <w:sz w:val="16"/>
          <w:szCs w:val="16"/>
        </w:rPr>
        <w:t>putus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dengan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sendirinya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pada </w:t>
      </w:r>
      <w:proofErr w:type="spellStart"/>
      <w:r w:rsidRPr="00AA3115">
        <w:rPr>
          <w:rFonts w:ascii="Arial" w:hAnsi="Arial" w:cs="Arial"/>
          <w:sz w:val="16"/>
          <w:szCs w:val="16"/>
        </w:rPr>
        <w:t>saat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Berakhirnya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Masa </w:t>
      </w:r>
      <w:proofErr w:type="spellStart"/>
      <w:r>
        <w:rPr>
          <w:rFonts w:ascii="Arial" w:hAnsi="Arial" w:cs="Arial"/>
          <w:sz w:val="16"/>
          <w:szCs w:val="16"/>
        </w:rPr>
        <w:t>Kerja</w:t>
      </w:r>
      <w:proofErr w:type="spellEnd"/>
      <w:r>
        <w:rPr>
          <w:rFonts w:ascii="Arial" w:hAnsi="Arial" w:cs="Arial"/>
          <w:sz w:val="16"/>
          <w:szCs w:val="16"/>
        </w:rPr>
        <w:t xml:space="preserve"> Waktu </w:t>
      </w:r>
      <w:proofErr w:type="spellStart"/>
      <w:r>
        <w:rPr>
          <w:rFonts w:ascii="Arial" w:hAnsi="Arial" w:cs="Arial"/>
          <w:sz w:val="16"/>
          <w:szCs w:val="16"/>
        </w:rPr>
        <w:t>Tertentu</w:t>
      </w:r>
      <w:proofErr w:type="spellEnd"/>
      <w:r w:rsidRPr="00AA3115">
        <w:rPr>
          <w:rFonts w:ascii="Arial" w:hAnsi="Arial" w:cs="Arial"/>
          <w:sz w:val="16"/>
          <w:szCs w:val="16"/>
        </w:rPr>
        <w:t>.</w:t>
      </w:r>
    </w:p>
    <w:p w14:paraId="0FDCE3A9" w14:textId="77777777" w:rsidR="00952ACE" w:rsidRPr="00AA3115" w:rsidRDefault="00952ACE" w:rsidP="00952ACE">
      <w:pPr>
        <w:numPr>
          <w:ilvl w:val="0"/>
          <w:numId w:val="1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Hubungan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antara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belah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berakhir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/ </w:t>
      </w:r>
      <w:proofErr w:type="spellStart"/>
      <w:r w:rsidRPr="00AA3115">
        <w:rPr>
          <w:rFonts w:ascii="Arial" w:hAnsi="Arial" w:cs="Arial"/>
          <w:sz w:val="16"/>
          <w:szCs w:val="16"/>
        </w:rPr>
        <w:t>putus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sebelum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Masa </w:t>
      </w:r>
      <w:proofErr w:type="spellStart"/>
      <w:r>
        <w:rPr>
          <w:rFonts w:ascii="Arial" w:hAnsi="Arial" w:cs="Arial"/>
          <w:sz w:val="16"/>
          <w:szCs w:val="16"/>
        </w:rPr>
        <w:t>Kerja</w:t>
      </w:r>
      <w:proofErr w:type="spellEnd"/>
      <w:r>
        <w:rPr>
          <w:rFonts w:ascii="Arial" w:hAnsi="Arial" w:cs="Arial"/>
          <w:sz w:val="16"/>
          <w:szCs w:val="16"/>
        </w:rPr>
        <w:t xml:space="preserve"> Waktu </w:t>
      </w:r>
      <w:proofErr w:type="spellStart"/>
      <w:proofErr w:type="gramStart"/>
      <w:r>
        <w:rPr>
          <w:rFonts w:ascii="Arial" w:hAnsi="Arial" w:cs="Arial"/>
          <w:sz w:val="16"/>
          <w:szCs w:val="16"/>
        </w:rPr>
        <w:t>Tertentu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antara</w:t>
      </w:r>
      <w:proofErr w:type="spellEnd"/>
      <w:proofErr w:type="gramEnd"/>
      <w:r w:rsidRPr="00AA3115">
        <w:rPr>
          <w:rFonts w:ascii="Arial" w:hAnsi="Arial" w:cs="Arial"/>
          <w:sz w:val="16"/>
          <w:szCs w:val="16"/>
        </w:rPr>
        <w:t xml:space="preserve"> lain </w:t>
      </w:r>
      <w:proofErr w:type="spellStart"/>
      <w:r w:rsidRPr="00AA3115">
        <w:rPr>
          <w:rFonts w:ascii="Arial" w:hAnsi="Arial" w:cs="Arial"/>
          <w:sz w:val="16"/>
          <w:szCs w:val="16"/>
        </w:rPr>
        <w:t>karena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namun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tidak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terbatas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pada </w:t>
      </w:r>
      <w:proofErr w:type="spellStart"/>
      <w:r w:rsidRPr="00AA3115">
        <w:rPr>
          <w:rFonts w:ascii="Arial" w:hAnsi="Arial" w:cs="Arial"/>
          <w:sz w:val="16"/>
          <w:szCs w:val="16"/>
        </w:rPr>
        <w:t>alasan-alasan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di </w:t>
      </w:r>
      <w:proofErr w:type="spellStart"/>
      <w:r w:rsidRPr="00AA3115">
        <w:rPr>
          <w:rFonts w:ascii="Arial" w:hAnsi="Arial" w:cs="Arial"/>
          <w:sz w:val="16"/>
          <w:szCs w:val="16"/>
        </w:rPr>
        <w:t>bawah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AA3115">
        <w:rPr>
          <w:rFonts w:ascii="Arial" w:hAnsi="Arial" w:cs="Arial"/>
          <w:sz w:val="16"/>
          <w:szCs w:val="16"/>
        </w:rPr>
        <w:t>ini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:</w:t>
      </w:r>
      <w:proofErr w:type="gramEnd"/>
    </w:p>
    <w:p w14:paraId="28167AA6" w14:textId="77777777" w:rsidR="00952ACE" w:rsidRPr="00AA3115" w:rsidRDefault="00952ACE" w:rsidP="00952ACE">
      <w:pPr>
        <w:numPr>
          <w:ilvl w:val="1"/>
          <w:numId w:val="1"/>
        </w:numPr>
        <w:tabs>
          <w:tab w:val="left" w:pos="180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melanggar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sebagian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atau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seluruh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isi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Perjanjian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ini</w:t>
      </w:r>
      <w:proofErr w:type="spellEnd"/>
    </w:p>
    <w:p w14:paraId="016C0B40" w14:textId="77777777" w:rsidR="00952ACE" w:rsidRPr="00AA3115" w:rsidRDefault="00952ACE" w:rsidP="00952ACE">
      <w:pPr>
        <w:numPr>
          <w:ilvl w:val="1"/>
          <w:numId w:val="1"/>
        </w:numPr>
        <w:tabs>
          <w:tab w:val="left" w:pos="180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melanggar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sebagian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atau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seluruh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isi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Perjanjian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Bersama </w:t>
      </w:r>
      <w:proofErr w:type="spellStart"/>
      <w:r w:rsidRPr="00AA3115">
        <w:rPr>
          <w:rFonts w:ascii="Arial" w:hAnsi="Arial" w:cs="Arial"/>
          <w:sz w:val="16"/>
          <w:szCs w:val="16"/>
        </w:rPr>
        <w:t>perusahaan</w:t>
      </w:r>
      <w:proofErr w:type="spellEnd"/>
      <w:r w:rsidRPr="00AA3115">
        <w:rPr>
          <w:rFonts w:ascii="Arial" w:hAnsi="Arial" w:cs="Arial"/>
          <w:sz w:val="16"/>
          <w:szCs w:val="16"/>
        </w:rPr>
        <w:t>.</w:t>
      </w:r>
    </w:p>
    <w:p w14:paraId="28F83AAB" w14:textId="77777777" w:rsidR="00952ACE" w:rsidRPr="00AA3115" w:rsidRDefault="00952ACE" w:rsidP="00952ACE">
      <w:pPr>
        <w:numPr>
          <w:ilvl w:val="1"/>
          <w:numId w:val="1"/>
        </w:numPr>
        <w:tabs>
          <w:tab w:val="left" w:pos="180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mengundurkan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diri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atas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keinginan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sendiri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</w:p>
    <w:p w14:paraId="55EF703D" w14:textId="77777777" w:rsidR="00952ACE" w:rsidRPr="008C70E1" w:rsidRDefault="00952ACE" w:rsidP="00952ACE">
      <w:pPr>
        <w:numPr>
          <w:ilvl w:val="1"/>
          <w:numId w:val="1"/>
        </w:numPr>
        <w:tabs>
          <w:tab w:val="left" w:pos="180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melakukan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pelanggaran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berat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sz w:val="16"/>
          <w:szCs w:val="16"/>
        </w:rPr>
        <w:t>atau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melakukan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tindak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pidana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AA3115">
        <w:rPr>
          <w:rFonts w:ascii="Arial" w:hAnsi="Arial" w:cs="Arial"/>
          <w:sz w:val="16"/>
          <w:szCs w:val="16"/>
        </w:rPr>
        <w:t>diancam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dengan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sanksi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hukuman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sebagaimana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telah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diatur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dalam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Peraturan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Perundang-undangan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Negara Republik Indonesia.</w:t>
      </w:r>
    </w:p>
    <w:p w14:paraId="5DB1A964" w14:textId="77777777" w:rsidR="00952ACE" w:rsidRPr="00AA3115" w:rsidRDefault="00952ACE" w:rsidP="00952ACE">
      <w:pPr>
        <w:numPr>
          <w:ilvl w:val="0"/>
          <w:numId w:val="1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</w:t>
      </w:r>
      <w:r w:rsidRPr="00AA3115">
        <w:rPr>
          <w:rFonts w:ascii="Arial" w:hAnsi="Arial" w:cs="Arial"/>
          <w:sz w:val="16"/>
          <w:szCs w:val="16"/>
        </w:rPr>
        <w:t xml:space="preserve">alam </w:t>
      </w:r>
      <w:proofErr w:type="spellStart"/>
      <w:r w:rsidRPr="00AA3115">
        <w:rPr>
          <w:rFonts w:ascii="Arial" w:hAnsi="Arial" w:cs="Arial"/>
          <w:sz w:val="16"/>
          <w:szCs w:val="16"/>
        </w:rPr>
        <w:t>hal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putusnya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hubungan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karena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alasan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pada Ayat 1 - Pasal </w:t>
      </w:r>
      <w:proofErr w:type="spellStart"/>
      <w:r w:rsidRPr="00AA3115">
        <w:rPr>
          <w:rFonts w:ascii="Arial" w:hAnsi="Arial" w:cs="Arial"/>
          <w:sz w:val="16"/>
          <w:szCs w:val="16"/>
        </w:rPr>
        <w:t>ini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maka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Pertama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tidak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berkewajiban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untuk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ganti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rugi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dalam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bentuk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apapun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kepada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>.</w:t>
      </w:r>
    </w:p>
    <w:p w14:paraId="03BC3F98" w14:textId="77777777" w:rsidR="00952ACE" w:rsidRPr="00AA3115" w:rsidRDefault="00952ACE" w:rsidP="00952ACE">
      <w:pPr>
        <w:numPr>
          <w:ilvl w:val="0"/>
          <w:numId w:val="1"/>
        </w:numPr>
        <w:tabs>
          <w:tab w:val="left" w:pos="1080"/>
        </w:tabs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</w:t>
      </w:r>
      <w:r w:rsidRPr="00AA3115">
        <w:rPr>
          <w:rFonts w:ascii="Arial" w:hAnsi="Arial" w:cs="Arial"/>
          <w:sz w:val="16"/>
          <w:szCs w:val="16"/>
        </w:rPr>
        <w:t xml:space="preserve">alam </w:t>
      </w:r>
      <w:proofErr w:type="spellStart"/>
      <w:r w:rsidRPr="00AA3115">
        <w:rPr>
          <w:rFonts w:ascii="Arial" w:hAnsi="Arial" w:cs="Arial"/>
          <w:sz w:val="16"/>
          <w:szCs w:val="16"/>
        </w:rPr>
        <w:t>hal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putusnya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hubungan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karena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alasan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pada Ayat </w:t>
      </w:r>
      <w:proofErr w:type="gramStart"/>
      <w:r w:rsidRPr="00AA3115">
        <w:rPr>
          <w:rFonts w:ascii="Arial" w:hAnsi="Arial" w:cs="Arial"/>
          <w:sz w:val="16"/>
          <w:szCs w:val="16"/>
        </w:rPr>
        <w:t>2 :</w:t>
      </w:r>
      <w:proofErr w:type="gramEnd"/>
      <w:r w:rsidRPr="00AA3115">
        <w:rPr>
          <w:rFonts w:ascii="Arial" w:hAnsi="Arial" w:cs="Arial"/>
          <w:sz w:val="16"/>
          <w:szCs w:val="16"/>
        </w:rPr>
        <w:t xml:space="preserve"> </w:t>
      </w:r>
    </w:p>
    <w:p w14:paraId="67E04AA9" w14:textId="77777777" w:rsidR="00952ACE" w:rsidRPr="00AA3115" w:rsidRDefault="00952ACE" w:rsidP="00952ACE">
      <w:pPr>
        <w:numPr>
          <w:ilvl w:val="1"/>
          <w:numId w:val="1"/>
        </w:numPr>
        <w:tabs>
          <w:tab w:val="left" w:pos="1800"/>
          <w:tab w:val="left" w:pos="252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Huruf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(a), (b) dan (c) Pasal </w:t>
      </w:r>
      <w:proofErr w:type="spellStart"/>
      <w:r w:rsidRPr="00AA3115">
        <w:rPr>
          <w:rFonts w:ascii="Arial" w:hAnsi="Arial" w:cs="Arial"/>
          <w:sz w:val="16"/>
          <w:szCs w:val="16"/>
        </w:rPr>
        <w:t>ini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maka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Pertama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hanya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wajib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membayar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sisa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upah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sampai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dengan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hari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terakhir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Masuk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di Perusahaan. </w:t>
      </w:r>
    </w:p>
    <w:p w14:paraId="229D2830" w14:textId="77777777" w:rsidR="00952ACE" w:rsidRPr="00AA3115" w:rsidRDefault="00952ACE" w:rsidP="00952ACE">
      <w:pPr>
        <w:numPr>
          <w:ilvl w:val="1"/>
          <w:numId w:val="1"/>
        </w:numPr>
        <w:tabs>
          <w:tab w:val="left" w:pos="1800"/>
          <w:tab w:val="left" w:pos="2520"/>
        </w:tabs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Huruf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(d) Pasal </w:t>
      </w:r>
      <w:proofErr w:type="spellStart"/>
      <w:r w:rsidRPr="00AA3115">
        <w:rPr>
          <w:rFonts w:ascii="Arial" w:hAnsi="Arial" w:cs="Arial"/>
          <w:sz w:val="16"/>
          <w:szCs w:val="16"/>
        </w:rPr>
        <w:t>ini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maka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wajib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sz w:val="16"/>
          <w:szCs w:val="16"/>
        </w:rPr>
        <w:t>bersedia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sz w:val="16"/>
          <w:szCs w:val="16"/>
        </w:rPr>
        <w:t>sanggup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membayar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ganti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rugi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kepada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Pertama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sebesar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upah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sampai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batas </w:t>
      </w:r>
      <w:proofErr w:type="spellStart"/>
      <w:r w:rsidRPr="00AA3115">
        <w:rPr>
          <w:rFonts w:ascii="Arial" w:hAnsi="Arial" w:cs="Arial"/>
          <w:sz w:val="16"/>
          <w:szCs w:val="16"/>
        </w:rPr>
        <w:t>waktu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Akhir Masa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Kontrak</w:t>
      </w:r>
      <w:proofErr w:type="spellEnd"/>
      <w:r w:rsidRPr="00AA3115">
        <w:rPr>
          <w:rFonts w:ascii="Arial" w:hAnsi="Arial" w:cs="Arial"/>
          <w:sz w:val="16"/>
          <w:szCs w:val="16"/>
        </w:rPr>
        <w:t>.</w:t>
      </w:r>
    </w:p>
    <w:p w14:paraId="021B7768" w14:textId="77777777" w:rsidR="00952ACE" w:rsidRPr="00AA3115" w:rsidRDefault="00952ACE" w:rsidP="00952ACE">
      <w:pPr>
        <w:jc w:val="both"/>
        <w:rPr>
          <w:rFonts w:ascii="Arial" w:hAnsi="Arial" w:cs="Arial"/>
          <w:sz w:val="16"/>
          <w:szCs w:val="16"/>
        </w:rPr>
      </w:pPr>
    </w:p>
    <w:p w14:paraId="72C08C92" w14:textId="77777777" w:rsidR="00952ACE" w:rsidRPr="00AA3115" w:rsidRDefault="00952ACE" w:rsidP="00952ACE">
      <w:pPr>
        <w:jc w:val="both"/>
        <w:rPr>
          <w:rFonts w:ascii="Arial" w:hAnsi="Arial" w:cs="Arial"/>
          <w:sz w:val="16"/>
          <w:szCs w:val="16"/>
        </w:rPr>
      </w:pPr>
      <w:proofErr w:type="spellStart"/>
      <w:r w:rsidRPr="00AA3115">
        <w:rPr>
          <w:rFonts w:ascii="Arial" w:hAnsi="Arial" w:cs="Arial"/>
          <w:sz w:val="16"/>
          <w:szCs w:val="16"/>
        </w:rPr>
        <w:t>Demikian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Perjanjian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Kerja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ini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dibuat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sz w:val="16"/>
          <w:szCs w:val="16"/>
        </w:rPr>
        <w:t>ditanda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tangani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oleh </w:t>
      </w:r>
      <w:proofErr w:type="spellStart"/>
      <w:r w:rsidRPr="00AA3115">
        <w:rPr>
          <w:rFonts w:ascii="Arial" w:hAnsi="Arial" w:cs="Arial"/>
          <w:sz w:val="16"/>
          <w:szCs w:val="16"/>
        </w:rPr>
        <w:t>kedua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belah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di </w:t>
      </w:r>
      <w:proofErr w:type="spellStart"/>
      <w:r w:rsidRPr="00AA3115">
        <w:rPr>
          <w:rFonts w:ascii="Arial" w:hAnsi="Arial" w:cs="Arial"/>
          <w:sz w:val="16"/>
          <w:szCs w:val="16"/>
        </w:rPr>
        <w:t>atas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materai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AA3115">
        <w:rPr>
          <w:rFonts w:ascii="Arial" w:hAnsi="Arial" w:cs="Arial"/>
          <w:sz w:val="16"/>
          <w:szCs w:val="16"/>
        </w:rPr>
        <w:t>cukup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dalam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keadaan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sadar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sz w:val="16"/>
          <w:szCs w:val="16"/>
        </w:rPr>
        <w:t>sehat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jasmani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AA3115">
        <w:rPr>
          <w:rFonts w:ascii="Arial" w:hAnsi="Arial" w:cs="Arial"/>
          <w:sz w:val="16"/>
          <w:szCs w:val="16"/>
        </w:rPr>
        <w:t>rohani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sz w:val="16"/>
          <w:szCs w:val="16"/>
        </w:rPr>
        <w:t>tanpa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ada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tekanan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/ </w:t>
      </w:r>
      <w:proofErr w:type="spellStart"/>
      <w:r w:rsidRPr="00AA3115">
        <w:rPr>
          <w:rFonts w:ascii="Arial" w:hAnsi="Arial" w:cs="Arial"/>
          <w:sz w:val="16"/>
          <w:szCs w:val="16"/>
        </w:rPr>
        <w:t>paksaan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dari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pihak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manapun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baik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dalam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cara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maupun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bentuk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apapun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A3115">
        <w:rPr>
          <w:rFonts w:ascii="Arial" w:hAnsi="Arial" w:cs="Arial"/>
          <w:sz w:val="16"/>
          <w:szCs w:val="16"/>
        </w:rPr>
        <w:t>dibuat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rangkap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2 (dua) yang </w:t>
      </w:r>
      <w:proofErr w:type="spellStart"/>
      <w:r w:rsidRPr="00AA3115">
        <w:rPr>
          <w:rFonts w:ascii="Arial" w:hAnsi="Arial" w:cs="Arial"/>
          <w:sz w:val="16"/>
          <w:szCs w:val="16"/>
        </w:rPr>
        <w:t>mempunyai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bunyi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serta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kekuatan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hukum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AA3115">
        <w:rPr>
          <w:rFonts w:ascii="Arial" w:hAnsi="Arial" w:cs="Arial"/>
          <w:sz w:val="16"/>
          <w:szCs w:val="16"/>
        </w:rPr>
        <w:t>sama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, agar </w:t>
      </w:r>
      <w:proofErr w:type="spellStart"/>
      <w:r w:rsidRPr="00AA3115">
        <w:rPr>
          <w:rFonts w:ascii="Arial" w:hAnsi="Arial" w:cs="Arial"/>
          <w:sz w:val="16"/>
          <w:szCs w:val="16"/>
        </w:rPr>
        <w:t>dapat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dipergunakan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sebagaimana</w:t>
      </w:r>
      <w:proofErr w:type="spellEnd"/>
      <w:r w:rsidRPr="00AA311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A3115">
        <w:rPr>
          <w:rFonts w:ascii="Arial" w:hAnsi="Arial" w:cs="Arial"/>
          <w:sz w:val="16"/>
          <w:szCs w:val="16"/>
        </w:rPr>
        <w:t>mestinya</w:t>
      </w:r>
      <w:proofErr w:type="spellEnd"/>
      <w:r w:rsidRPr="00AA3115">
        <w:rPr>
          <w:rFonts w:ascii="Arial" w:hAnsi="Arial" w:cs="Arial"/>
          <w:sz w:val="16"/>
          <w:szCs w:val="16"/>
        </w:rPr>
        <w:t>.</w:t>
      </w:r>
    </w:p>
    <w:p w14:paraId="5FDDBB4B" w14:textId="77777777" w:rsidR="00952ACE" w:rsidRPr="00AA3115" w:rsidRDefault="00952ACE" w:rsidP="00952ACE">
      <w:pPr>
        <w:ind w:left="6480" w:firstLine="720"/>
        <w:jc w:val="both"/>
        <w:rPr>
          <w:rFonts w:ascii="Arial" w:hAnsi="Arial" w:cs="Arial"/>
          <w:sz w:val="16"/>
          <w:szCs w:val="16"/>
        </w:rPr>
      </w:pPr>
    </w:p>
    <w:p w14:paraId="58671F8F" w14:textId="77777777" w:rsidR="00952ACE" w:rsidRDefault="00952ACE" w:rsidP="00952ACE">
      <w:pPr>
        <w:jc w:val="both"/>
        <w:rPr>
          <w:rFonts w:ascii="Arial" w:hAnsi="Arial" w:cs="Arial"/>
          <w:sz w:val="16"/>
          <w:szCs w:val="16"/>
        </w:rPr>
      </w:pPr>
    </w:p>
    <w:p w14:paraId="07329FB2" w14:textId="77777777" w:rsidR="00952ACE" w:rsidRPr="00AA3115" w:rsidRDefault="00952ACE" w:rsidP="00952ACE">
      <w:pPr>
        <w:jc w:val="both"/>
        <w:rPr>
          <w:rFonts w:ascii="Arial" w:hAnsi="Arial" w:cs="Arial"/>
          <w:sz w:val="16"/>
          <w:szCs w:val="16"/>
        </w:rPr>
      </w:pPr>
    </w:p>
    <w:p w14:paraId="3C2534F9" w14:textId="6E7ABE5B" w:rsidR="00952ACE" w:rsidRPr="00B60D9A" w:rsidRDefault="00952ACE" w:rsidP="00952ACE">
      <w:pPr>
        <w:ind w:left="720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Bekasi</w:t>
      </w:r>
      <w:r w:rsidRPr="00AA3115">
        <w:rPr>
          <w:rFonts w:ascii="Arial" w:hAnsi="Arial" w:cs="Arial"/>
          <w:sz w:val="16"/>
          <w:szCs w:val="16"/>
        </w:rPr>
        <w:t xml:space="preserve">, </w:t>
      </w:r>
      <w:r w:rsidR="00CF6E9B">
        <w:rPr>
          <w:rFonts w:ascii="Arial" w:hAnsi="Arial" w:cs="Arial"/>
          <w:noProof/>
          <w:sz w:val="16"/>
          <w:szCs w:val="16"/>
        </w:rPr>
        <w:t>${hariini}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3678"/>
      </w:tblGrid>
      <w:tr w:rsidR="00952ACE" w14:paraId="3DF99BA3" w14:textId="77777777" w:rsidTr="00F66750">
        <w:tc>
          <w:tcPr>
            <w:tcW w:w="7083" w:type="dxa"/>
          </w:tcPr>
          <w:p w14:paraId="7A6E0EF8" w14:textId="77777777" w:rsidR="00952ACE" w:rsidRDefault="00952ACE" w:rsidP="00F66750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AA3115">
              <w:rPr>
                <w:rFonts w:ascii="Arial" w:hAnsi="Arial" w:cs="Arial"/>
                <w:sz w:val="16"/>
                <w:szCs w:val="16"/>
              </w:rPr>
              <w:t>Pihak</w:t>
            </w:r>
            <w:proofErr w:type="spellEnd"/>
            <w:r w:rsidRPr="00AA3115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AA3115">
              <w:rPr>
                <w:rFonts w:ascii="Arial" w:hAnsi="Arial" w:cs="Arial"/>
                <w:sz w:val="16"/>
                <w:szCs w:val="16"/>
              </w:rPr>
              <w:t>Kedua</w:t>
            </w:r>
            <w:proofErr w:type="spellEnd"/>
            <w:r w:rsidRPr="00AA3115">
              <w:rPr>
                <w:rFonts w:ascii="Arial" w:hAnsi="Arial" w:cs="Arial"/>
                <w:sz w:val="16"/>
                <w:szCs w:val="16"/>
              </w:rPr>
              <w:t>,</w:t>
            </w:r>
          </w:p>
        </w:tc>
        <w:tc>
          <w:tcPr>
            <w:tcW w:w="3678" w:type="dxa"/>
          </w:tcPr>
          <w:p w14:paraId="6B412A1D" w14:textId="77777777" w:rsidR="00952ACE" w:rsidRDefault="00952ACE" w:rsidP="00F66750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AA3115">
              <w:rPr>
                <w:rFonts w:ascii="Arial" w:hAnsi="Arial" w:cs="Arial"/>
                <w:sz w:val="16"/>
                <w:szCs w:val="16"/>
              </w:rPr>
              <w:t>Pihak</w:t>
            </w:r>
            <w:proofErr w:type="spellEnd"/>
            <w:r w:rsidRPr="00AA3115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AA3115">
              <w:rPr>
                <w:rFonts w:ascii="Arial" w:hAnsi="Arial" w:cs="Arial"/>
                <w:sz w:val="16"/>
                <w:szCs w:val="16"/>
              </w:rPr>
              <w:t>Pertama</w:t>
            </w:r>
            <w:proofErr w:type="spellEnd"/>
            <w:r w:rsidRPr="00AA3115">
              <w:rPr>
                <w:rFonts w:ascii="Arial" w:hAnsi="Arial" w:cs="Arial"/>
                <w:sz w:val="16"/>
                <w:szCs w:val="16"/>
              </w:rPr>
              <w:t>,</w:t>
            </w:r>
          </w:p>
        </w:tc>
      </w:tr>
      <w:tr w:rsidR="00952ACE" w14:paraId="0B3B4966" w14:textId="77777777" w:rsidTr="00F66750">
        <w:tc>
          <w:tcPr>
            <w:tcW w:w="7083" w:type="dxa"/>
          </w:tcPr>
          <w:p w14:paraId="2BD494DB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155F6AD4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0892159E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675416A1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1FF4FC3A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147CF977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197B0D25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20B3FFC9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34689677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2B6121E8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485E907B" w14:textId="52897EC9" w:rsidR="00952ACE" w:rsidRPr="00665C9C" w:rsidRDefault="003C5FD1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${name}</w:t>
            </w:r>
          </w:p>
        </w:tc>
        <w:tc>
          <w:tcPr>
            <w:tcW w:w="3678" w:type="dxa"/>
          </w:tcPr>
          <w:p w14:paraId="6ED9984C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2CB47EBE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236EFE7D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7425D57A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6A7BA1E1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23FE189F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6603441B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2658B06D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33751FAA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2F4C7CF9" w14:textId="77777777" w:rsidR="00952ACE" w:rsidRDefault="00952ACE" w:rsidP="00F66750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2463297C" w14:textId="77777777" w:rsidR="00952ACE" w:rsidRDefault="00952ACE" w:rsidP="00F66750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ROBY ILMAN ARIEF</w:t>
            </w:r>
          </w:p>
        </w:tc>
      </w:tr>
      <w:tr w:rsidR="00952ACE" w14:paraId="623C5AB8" w14:textId="77777777" w:rsidTr="00F66750">
        <w:tc>
          <w:tcPr>
            <w:tcW w:w="7083" w:type="dxa"/>
          </w:tcPr>
          <w:p w14:paraId="7C7B8F3D" w14:textId="77777777" w:rsidR="00952ACE" w:rsidRDefault="00952ACE" w:rsidP="00F66750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AA3115">
              <w:rPr>
                <w:rFonts w:ascii="Arial" w:hAnsi="Arial" w:cs="Arial"/>
                <w:sz w:val="16"/>
                <w:szCs w:val="16"/>
              </w:rPr>
              <w:t>Pekerja</w:t>
            </w:r>
            <w:proofErr w:type="spellEnd"/>
            <w:r w:rsidRPr="00AA3115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AA3115">
              <w:rPr>
                <w:rFonts w:ascii="Arial" w:hAnsi="Arial" w:cs="Arial"/>
                <w:sz w:val="16"/>
                <w:szCs w:val="16"/>
              </w:rPr>
              <w:t>ybs</w:t>
            </w:r>
            <w:proofErr w:type="spellEnd"/>
          </w:p>
        </w:tc>
        <w:tc>
          <w:tcPr>
            <w:tcW w:w="3678" w:type="dxa"/>
          </w:tcPr>
          <w:p w14:paraId="2B33186A" w14:textId="77777777" w:rsidR="00952ACE" w:rsidRDefault="00952ACE" w:rsidP="00F66750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PGA Assistant Manager</w:t>
            </w:r>
          </w:p>
        </w:tc>
      </w:tr>
    </w:tbl>
    <w:p w14:paraId="4071383C" w14:textId="7173FE8C" w:rsidR="00952ACE" w:rsidRPr="00AA3115" w:rsidRDefault="00952ACE" w:rsidP="00952ACE">
      <w:pPr>
        <w:jc w:val="both"/>
        <w:rPr>
          <w:rFonts w:ascii="Arial" w:hAnsi="Arial" w:cs="Arial"/>
          <w:sz w:val="16"/>
          <w:szCs w:val="16"/>
        </w:rPr>
      </w:pPr>
    </w:p>
    <w:sectPr w:rsidR="00952ACE" w:rsidRPr="00AA3115" w:rsidSect="00C802C1">
      <w:headerReference w:type="default" r:id="rId7"/>
      <w:footnotePr>
        <w:pos w:val="beneathText"/>
      </w:footnotePr>
      <w:pgSz w:w="11905" w:h="16837" w:code="9"/>
      <w:pgMar w:top="1418" w:right="567" w:bottom="539" w:left="567" w:header="1588" w:footer="65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35A6E" w14:textId="77777777" w:rsidR="00C67FDA" w:rsidRDefault="00C67FDA" w:rsidP="00C802C1">
      <w:r>
        <w:separator/>
      </w:r>
    </w:p>
  </w:endnote>
  <w:endnote w:type="continuationSeparator" w:id="0">
    <w:p w14:paraId="4B0441BF" w14:textId="77777777" w:rsidR="00C67FDA" w:rsidRDefault="00C67FDA" w:rsidP="00C80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AFA7E" w14:textId="77777777" w:rsidR="00C67FDA" w:rsidRDefault="00C67FDA" w:rsidP="00C802C1">
      <w:r>
        <w:separator/>
      </w:r>
    </w:p>
  </w:footnote>
  <w:footnote w:type="continuationSeparator" w:id="0">
    <w:p w14:paraId="057599FD" w14:textId="77777777" w:rsidR="00C67FDA" w:rsidRDefault="00C67FDA" w:rsidP="00C802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D67C2" w14:textId="77777777" w:rsidR="00000000" w:rsidRDefault="00000000" w:rsidP="004E3494">
    <w:pPr>
      <w:pStyle w:val="Header"/>
      <w:rPr>
        <w:rFonts w:ascii="Tahoma" w:hAnsi="Tahoma" w:cs="Tahoma"/>
        <w:b/>
        <w:sz w:val="28"/>
        <w:szCs w:val="28"/>
      </w:rPr>
    </w:pPr>
  </w:p>
  <w:p w14:paraId="3482347A" w14:textId="77777777" w:rsidR="00000000" w:rsidRDefault="00000000">
    <w:pPr>
      <w:pStyle w:val="Header"/>
      <w:jc w:val="center"/>
      <w:rPr>
        <w:rFonts w:ascii="Tahoma" w:hAnsi="Tahoma" w:cs="Tahoma"/>
        <w:b/>
        <w:sz w:val="28"/>
        <w:szCs w:val="28"/>
      </w:rPr>
    </w:pPr>
  </w:p>
  <w:p w14:paraId="0223EC3D" w14:textId="77777777" w:rsidR="00000000" w:rsidRDefault="00000000">
    <w:pPr>
      <w:pStyle w:val="Header"/>
      <w:jc w:val="center"/>
      <w:rPr>
        <w:rFonts w:ascii="Tahoma" w:hAnsi="Tahoma" w:cs="Tahoma"/>
        <w:b/>
        <w:sz w:val="28"/>
        <w:szCs w:val="28"/>
      </w:rPr>
    </w:pPr>
    <w:r>
      <w:rPr>
        <w:rFonts w:ascii="Tahoma" w:hAnsi="Tahoma" w:cs="Tahoma"/>
        <w:b/>
        <w:sz w:val="28"/>
        <w:szCs w:val="28"/>
      </w:rPr>
      <w:t>SURAT PERJANJIAN KERJA</w:t>
    </w:r>
    <w:r>
      <w:rPr>
        <w:rFonts w:ascii="Tahoma" w:hAnsi="Tahoma" w:cs="Tahoma"/>
        <w:b/>
        <w:sz w:val="28"/>
        <w:szCs w:val="28"/>
      </w:rPr>
      <w:t xml:space="preserve"> WAKTU TERTENTU</w:t>
    </w:r>
    <w:r>
      <w:rPr>
        <w:rFonts w:ascii="Tahoma" w:hAnsi="Tahoma" w:cs="Tahoma"/>
        <w:b/>
        <w:sz w:val="28"/>
        <w:szCs w:val="28"/>
      </w:rPr>
      <w:t xml:space="preserve"> (PKWT)</w:t>
    </w:r>
  </w:p>
  <w:p w14:paraId="372A9150" w14:textId="77777777" w:rsidR="00000000" w:rsidRPr="0082652B" w:rsidRDefault="00000000">
    <w:pPr>
      <w:pStyle w:val="Header"/>
      <w:jc w:val="center"/>
      <w:rPr>
        <w:rFonts w:ascii="Tahoma" w:hAnsi="Tahoma" w:cs="Tahoma"/>
        <w:b/>
        <w:bCs/>
        <w:sz w:val="28"/>
        <w:szCs w:val="28"/>
      </w:rPr>
    </w:pPr>
    <w:r w:rsidRPr="0082652B">
      <w:rPr>
        <w:rFonts w:ascii="Arial" w:hAnsi="Arial" w:cs="Arial"/>
        <w:b/>
        <w:bCs/>
        <w:sz w:val="18"/>
        <w:szCs w:val="18"/>
      </w:rPr>
      <w:t xml:space="preserve">No. </w:t>
    </w:r>
    <w:r w:rsidRPr="001B4EA7">
      <w:rPr>
        <w:rFonts w:ascii="Arial" w:hAnsi="Arial" w:cs="Arial"/>
        <w:b/>
        <w:bCs/>
        <w:noProof/>
        <w:sz w:val="18"/>
        <w:szCs w:val="18"/>
      </w:rPr>
      <w:t>080</w:t>
    </w:r>
    <w:r w:rsidRPr="0082652B">
      <w:rPr>
        <w:rFonts w:ascii="Arial" w:hAnsi="Arial" w:cs="Arial"/>
        <w:b/>
        <w:bCs/>
        <w:sz w:val="18"/>
        <w:szCs w:val="18"/>
      </w:rPr>
      <w:t>/PKWT-NIC</w:t>
    </w:r>
    <w:r>
      <w:rPr>
        <w:rFonts w:ascii="Arial" w:hAnsi="Arial" w:cs="Arial"/>
        <w:b/>
        <w:bCs/>
        <w:sz w:val="18"/>
        <w:szCs w:val="18"/>
      </w:rPr>
      <w:t>/</w:t>
    </w:r>
    <w:r>
      <w:rPr>
        <w:rFonts w:ascii="Arial" w:hAnsi="Arial" w:cs="Arial"/>
        <w:b/>
        <w:bCs/>
        <w:sz w:val="18"/>
        <w:szCs w:val="18"/>
      </w:rPr>
      <w:t>IV</w:t>
    </w:r>
    <w:r w:rsidRPr="0082652B">
      <w:rPr>
        <w:rFonts w:ascii="Arial" w:hAnsi="Arial" w:cs="Arial"/>
        <w:b/>
        <w:bCs/>
        <w:sz w:val="18"/>
        <w:szCs w:val="18"/>
      </w:rPr>
      <w:t>/</w:t>
    </w:r>
    <w:r>
      <w:rPr>
        <w:rFonts w:ascii="Arial" w:hAnsi="Arial" w:cs="Arial"/>
        <w:b/>
        <w:bCs/>
        <w:sz w:val="18"/>
        <w:szCs w:val="18"/>
      </w:rPr>
      <w:t>2025</w:t>
    </w:r>
  </w:p>
  <w:p w14:paraId="771589E5" w14:textId="77777777" w:rsidR="00000000" w:rsidRDefault="00000000">
    <w:pPr>
      <w:pStyle w:val="Header"/>
      <w:pBdr>
        <w:bottom w:val="double" w:sz="1" w:space="0" w:color="000000"/>
      </w:pBdr>
      <w:jc w:val="center"/>
      <w:rPr>
        <w:rFonts w:ascii="Tahoma" w:hAnsi="Tahoma" w:cs="Tahoma"/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1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1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1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1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1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1">
    <w:nsid w:val="00000007"/>
    <w:multiLevelType w:val="multilevel"/>
    <w:tmpl w:val="00000007"/>
    <w:name w:val="WW8Num7"/>
    <w:lvl w:ilvl="0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1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1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9" w15:restartNumberingAfterBreak="1">
    <w:nsid w:val="2C6026DD"/>
    <w:multiLevelType w:val="multilevel"/>
    <w:tmpl w:val="000000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1">
    <w:nsid w:val="48121725"/>
    <w:multiLevelType w:val="hybridMultilevel"/>
    <w:tmpl w:val="F6F8279A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1">
    <w:nsid w:val="739434B7"/>
    <w:multiLevelType w:val="hybridMultilevel"/>
    <w:tmpl w:val="F6F8279A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432815715">
    <w:abstractNumId w:val="0"/>
  </w:num>
  <w:num w:numId="2" w16cid:durableId="1763724707">
    <w:abstractNumId w:val="1"/>
  </w:num>
  <w:num w:numId="3" w16cid:durableId="755203748">
    <w:abstractNumId w:val="2"/>
  </w:num>
  <w:num w:numId="4" w16cid:durableId="699858984">
    <w:abstractNumId w:val="3"/>
  </w:num>
  <w:num w:numId="5" w16cid:durableId="721250970">
    <w:abstractNumId w:val="4"/>
  </w:num>
  <w:num w:numId="6" w16cid:durableId="1529368706">
    <w:abstractNumId w:val="5"/>
  </w:num>
  <w:num w:numId="7" w16cid:durableId="1301156649">
    <w:abstractNumId w:val="6"/>
  </w:num>
  <w:num w:numId="8" w16cid:durableId="1204824094">
    <w:abstractNumId w:val="7"/>
  </w:num>
  <w:num w:numId="9" w16cid:durableId="859662287">
    <w:abstractNumId w:val="8"/>
  </w:num>
  <w:num w:numId="10" w16cid:durableId="789473423">
    <w:abstractNumId w:val="9"/>
  </w:num>
  <w:num w:numId="11" w16cid:durableId="1970042314">
    <w:abstractNumId w:val="11"/>
  </w:num>
  <w:num w:numId="12" w16cid:durableId="7067632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C6D"/>
    <w:rsid w:val="000D0500"/>
    <w:rsid w:val="00153376"/>
    <w:rsid w:val="001E0107"/>
    <w:rsid w:val="002A236E"/>
    <w:rsid w:val="002E53AA"/>
    <w:rsid w:val="003C5FD1"/>
    <w:rsid w:val="0040436E"/>
    <w:rsid w:val="00450685"/>
    <w:rsid w:val="0054223E"/>
    <w:rsid w:val="00592D44"/>
    <w:rsid w:val="006A3372"/>
    <w:rsid w:val="007278CF"/>
    <w:rsid w:val="00892750"/>
    <w:rsid w:val="00911769"/>
    <w:rsid w:val="00952ACE"/>
    <w:rsid w:val="00A53C83"/>
    <w:rsid w:val="00AE0C6D"/>
    <w:rsid w:val="00BE6B86"/>
    <w:rsid w:val="00BF373F"/>
    <w:rsid w:val="00BF7CD9"/>
    <w:rsid w:val="00C67FDA"/>
    <w:rsid w:val="00C802C1"/>
    <w:rsid w:val="00CB22C8"/>
    <w:rsid w:val="00CF6E9B"/>
    <w:rsid w:val="00D45353"/>
    <w:rsid w:val="00EA468B"/>
    <w:rsid w:val="00ED1510"/>
    <w:rsid w:val="00EF641F"/>
    <w:rsid w:val="00F4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B0E40"/>
  <w15:chartTrackingRefBased/>
  <w15:docId w15:val="{7AED6A2B-C986-464C-9268-25D809A72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AC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val="en-US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0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C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C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C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C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C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C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952AC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52ACE"/>
    <w:rPr>
      <w:rFonts w:ascii="Times New Roman" w:eastAsia="Times New Roman" w:hAnsi="Times New Roman" w:cs="Times New Roman"/>
      <w:kern w:val="0"/>
      <w:lang w:val="en-US" w:eastAsia="ar-SA"/>
      <w14:ligatures w14:val="none"/>
    </w:rPr>
  </w:style>
  <w:style w:type="table" w:styleId="TableGrid">
    <w:name w:val="Table Grid"/>
    <w:basedOn w:val="TableNormal"/>
    <w:rsid w:val="00952AC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802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2C1"/>
    <w:rPr>
      <w:rFonts w:ascii="Times New Roman" w:eastAsia="Times New Roman" w:hAnsi="Times New Roman" w:cs="Times New Roman"/>
      <w:kern w:val="0"/>
      <w:lang w:val="en-US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0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2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7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1185</Words>
  <Characters>6760</Characters>
  <Application>Microsoft Office Word</Application>
  <DocSecurity>0</DocSecurity>
  <Lines>56</Lines>
  <Paragraphs>15</Paragraphs>
  <ScaleCrop>false</ScaleCrop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AWS</dc:creator>
  <cp:keywords/>
  <dc:description/>
  <cp:lastModifiedBy>AWS</cp:lastModifiedBy>
  <cp:revision>21</cp:revision>
  <dcterms:created xsi:type="dcterms:W3CDTF">2025-06-11T19:01:00Z</dcterms:created>
  <dcterms:modified xsi:type="dcterms:W3CDTF">2025-06-11T20:12:00Z</dcterms:modified>
</cp:coreProperties>
</file>